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A3F5E" w14:textId="2E932144" w:rsidR="00AE567B" w:rsidRDefault="00AE567B" w:rsidP="00AE567B">
      <w:pPr>
        <w:pStyle w:val="Heading1"/>
      </w:pPr>
      <w:r w:rsidRPr="00C85051">
        <w:t>Ra</w:t>
      </w:r>
      <w:r>
        <w:t>ffle Numbers Python Game</w:t>
      </w:r>
    </w:p>
    <w:p w14:paraId="488F07C8" w14:textId="77777777" w:rsidR="00D74A2A" w:rsidRDefault="00D74A2A" w:rsidP="00D74A2A">
      <w:pPr>
        <w:pStyle w:val="Heading2"/>
      </w:pPr>
      <w:r>
        <w:t>Description</w:t>
      </w:r>
    </w:p>
    <w:p w14:paraId="17B13960" w14:textId="77777777" w:rsidR="00AE567B" w:rsidRDefault="00AE567B" w:rsidP="00AE567B">
      <w:pPr>
        <w:spacing w:after="0" w:line="240" w:lineRule="auto"/>
      </w:pPr>
      <w:r>
        <w:t xml:space="preserve">This code is </w:t>
      </w:r>
      <w:r>
        <w:t xml:space="preserve">a simple raffle numbers selection and animation program, written in Python with the Kivy Framework. </w:t>
      </w:r>
      <w:r w:rsidRPr="00AE567B">
        <w:t xml:space="preserve">Kivy is an open-source, cross-platform Python framework designed for developing applications with </w:t>
      </w:r>
      <w:r>
        <w:t>graphic us</w:t>
      </w:r>
      <w:r w:rsidRPr="00AE567B">
        <w:t>er interfaces</w:t>
      </w:r>
      <w:r>
        <w:t>.</w:t>
      </w:r>
    </w:p>
    <w:p w14:paraId="15FF34BA" w14:textId="7D3E8BBD" w:rsidR="00436388" w:rsidRDefault="00436388" w:rsidP="00AE567B">
      <w:pPr>
        <w:spacing w:after="0" w:line="240" w:lineRule="auto"/>
      </w:pPr>
      <w:r>
        <w:t xml:space="preserve">The </w:t>
      </w:r>
      <w:r w:rsidR="003F2B76">
        <w:t>R</w:t>
      </w:r>
      <w:r>
        <w:t>affle Numbers program has been written with the intention to package the application into an Android Application with the Buildozer build framework, for it to be available on the Google Play store. After much effort, it was found that the Buildozer builder failed to package the code into an apk file successfully. Regardless, the Raffle Numbers program was built</w:t>
      </w:r>
      <w:r w:rsidR="00713987">
        <w:t>,</w:t>
      </w:r>
      <w:r>
        <w:t xml:space="preserve"> compiled and tested on both Windows 10 and </w:t>
      </w:r>
      <w:r w:rsidR="00713987">
        <w:t>U</w:t>
      </w:r>
      <w:r>
        <w:t>buntu Linux operatin</w:t>
      </w:r>
      <w:r w:rsidR="00713987">
        <w:t>g</w:t>
      </w:r>
      <w:r>
        <w:t xml:space="preserve"> Systems successfully.</w:t>
      </w:r>
    </w:p>
    <w:p w14:paraId="3068E7FA" w14:textId="77777777" w:rsidR="00436388" w:rsidRDefault="00436388" w:rsidP="00AE567B">
      <w:pPr>
        <w:spacing w:after="0" w:line="240" w:lineRule="auto"/>
      </w:pPr>
    </w:p>
    <w:p w14:paraId="357BC280" w14:textId="4F3FE2E2" w:rsidR="00436388" w:rsidRDefault="00436388" w:rsidP="00436388">
      <w:pPr>
        <w:pStyle w:val="Heading2"/>
      </w:pPr>
      <w:r>
        <w:t>Code Repository</w:t>
      </w:r>
    </w:p>
    <w:p w14:paraId="6D5B44F1" w14:textId="7C95B9A5" w:rsidR="00436388" w:rsidRDefault="00436388" w:rsidP="00436388">
      <w:r>
        <w:t>All code and documents relating to the Raffle Numbers game can be found on Github at:</w:t>
      </w:r>
      <w:r>
        <w:br/>
      </w:r>
      <w:hyperlink r:id="rId9" w:history="1">
        <w:r w:rsidR="0001266C" w:rsidRPr="00BD22C8">
          <w:rPr>
            <w:rStyle w:val="Hyperlink"/>
          </w:rPr>
          <w:t>https://github.com/zzab68/bazzraffle/tree/main</w:t>
        </w:r>
      </w:hyperlink>
    </w:p>
    <w:p w14:paraId="49AB37CC" w14:textId="5A5C0E93" w:rsidR="00345150" w:rsidRDefault="00345150" w:rsidP="00345150">
      <w:pPr>
        <w:pStyle w:val="Heading2"/>
      </w:pPr>
      <w:r>
        <w:t>Screenshots of Game</w:t>
      </w:r>
    </w:p>
    <w:p w14:paraId="72338492" w14:textId="77777777" w:rsidR="00AE567B" w:rsidRDefault="00AE567B" w:rsidP="00AE567B">
      <w:pPr>
        <w:spacing w:after="0" w:line="240" w:lineRule="auto"/>
      </w:pPr>
    </w:p>
    <w:p w14:paraId="4B54E522" w14:textId="77777777" w:rsidR="00345150" w:rsidRDefault="00D74A2A" w:rsidP="00345150">
      <w:pPr>
        <w:keepNext/>
        <w:spacing w:after="0" w:line="240" w:lineRule="auto"/>
        <w:jc w:val="center"/>
      </w:pPr>
      <w:r>
        <w:rPr>
          <w:noProof/>
          <w14:ligatures w14:val="none"/>
        </w:rPr>
        <w:drawing>
          <wp:inline distT="0" distB="0" distL="0" distR="0" wp14:anchorId="0F3F4943" wp14:editId="7AF3C11D">
            <wp:extent cx="3514099" cy="2771858"/>
            <wp:effectExtent l="19050" t="19050" r="10160" b="28575"/>
            <wp:docPr id="135950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00841" name=""/>
                    <pic:cNvPicPr/>
                  </pic:nvPicPr>
                  <pic:blipFill>
                    <a:blip r:embed="rId10"/>
                    <a:stretch>
                      <a:fillRect/>
                    </a:stretch>
                  </pic:blipFill>
                  <pic:spPr>
                    <a:xfrm>
                      <a:off x="0" y="0"/>
                      <a:ext cx="3552379" cy="2802053"/>
                    </a:xfrm>
                    <a:prstGeom prst="rect">
                      <a:avLst/>
                    </a:prstGeom>
                    <a:ln w="12700">
                      <a:solidFill>
                        <a:schemeClr val="tx1"/>
                      </a:solidFill>
                    </a:ln>
                  </pic:spPr>
                </pic:pic>
              </a:graphicData>
            </a:graphic>
          </wp:inline>
        </w:drawing>
      </w:r>
    </w:p>
    <w:p w14:paraId="513CD238" w14:textId="0A866D7A" w:rsidR="00AE567B" w:rsidRDefault="00345150" w:rsidP="00345150">
      <w:pPr>
        <w:pStyle w:val="Caption"/>
        <w:jc w:val="center"/>
      </w:pPr>
      <w:r>
        <w:t xml:space="preserve">Figure </w:t>
      </w:r>
      <w:r>
        <w:fldChar w:fldCharType="begin"/>
      </w:r>
      <w:r>
        <w:instrText xml:space="preserve"> SEQ Figure \* ARABIC </w:instrText>
      </w:r>
      <w:r>
        <w:fldChar w:fldCharType="separate"/>
      </w:r>
      <w:r w:rsidR="00FB2564">
        <w:rPr>
          <w:noProof/>
        </w:rPr>
        <w:t>1</w:t>
      </w:r>
      <w:r>
        <w:fldChar w:fldCharType="end"/>
      </w:r>
      <w:r>
        <w:t xml:space="preserve"> The Raffle Numbers Intro Screen</w:t>
      </w:r>
    </w:p>
    <w:p w14:paraId="7F0767D0" w14:textId="77777777" w:rsidR="00345150" w:rsidRDefault="00D74A2A" w:rsidP="00345150">
      <w:pPr>
        <w:keepNext/>
        <w:spacing w:after="0" w:line="240" w:lineRule="auto"/>
        <w:jc w:val="center"/>
      </w:pPr>
      <w:r>
        <w:rPr>
          <w:noProof/>
          <w14:ligatures w14:val="none"/>
        </w:rPr>
        <w:drawing>
          <wp:inline distT="0" distB="0" distL="0" distR="0" wp14:anchorId="66AD680E" wp14:editId="0E11FBE5">
            <wp:extent cx="3551085" cy="2781682"/>
            <wp:effectExtent l="19050" t="19050" r="11430" b="19050"/>
            <wp:docPr id="153513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30843" name=""/>
                    <pic:cNvPicPr/>
                  </pic:nvPicPr>
                  <pic:blipFill>
                    <a:blip r:embed="rId11"/>
                    <a:stretch>
                      <a:fillRect/>
                    </a:stretch>
                  </pic:blipFill>
                  <pic:spPr>
                    <a:xfrm>
                      <a:off x="0" y="0"/>
                      <a:ext cx="3572458" cy="2798424"/>
                    </a:xfrm>
                    <a:prstGeom prst="rect">
                      <a:avLst/>
                    </a:prstGeom>
                    <a:ln w="12700">
                      <a:solidFill>
                        <a:schemeClr val="tx1"/>
                      </a:solidFill>
                    </a:ln>
                  </pic:spPr>
                </pic:pic>
              </a:graphicData>
            </a:graphic>
          </wp:inline>
        </w:drawing>
      </w:r>
    </w:p>
    <w:p w14:paraId="1F8BD6E6" w14:textId="3B33C7A4" w:rsidR="00D74A2A" w:rsidRDefault="00345150" w:rsidP="00345150">
      <w:pPr>
        <w:pStyle w:val="Caption"/>
        <w:jc w:val="center"/>
      </w:pPr>
      <w:r>
        <w:t xml:space="preserve">Figure </w:t>
      </w:r>
      <w:r>
        <w:fldChar w:fldCharType="begin"/>
      </w:r>
      <w:r>
        <w:instrText xml:space="preserve"> SEQ Figure \* ARABIC </w:instrText>
      </w:r>
      <w:r>
        <w:fldChar w:fldCharType="separate"/>
      </w:r>
      <w:r w:rsidR="00FB2564">
        <w:rPr>
          <w:noProof/>
        </w:rPr>
        <w:t>2</w:t>
      </w:r>
      <w:r>
        <w:fldChar w:fldCharType="end"/>
      </w:r>
      <w:r>
        <w:t xml:space="preserve"> The Draw Raffle Numbers Screen</w:t>
      </w:r>
    </w:p>
    <w:p w14:paraId="595565B6" w14:textId="77777777" w:rsidR="00345150" w:rsidRDefault="00345150" w:rsidP="00345150">
      <w:pPr>
        <w:keepNext/>
        <w:spacing w:after="0" w:line="240" w:lineRule="auto"/>
        <w:jc w:val="center"/>
      </w:pPr>
      <w:r>
        <w:rPr>
          <w:noProof/>
          <w14:ligatures w14:val="none"/>
        </w:rPr>
        <w:lastRenderedPageBreak/>
        <w:drawing>
          <wp:inline distT="0" distB="0" distL="0" distR="0" wp14:anchorId="53FC28D5" wp14:editId="423F110F">
            <wp:extent cx="3694209" cy="2923213"/>
            <wp:effectExtent l="19050" t="19050" r="20955" b="10795"/>
            <wp:docPr id="99965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52927" name=""/>
                    <pic:cNvPicPr/>
                  </pic:nvPicPr>
                  <pic:blipFill>
                    <a:blip r:embed="rId12"/>
                    <a:stretch>
                      <a:fillRect/>
                    </a:stretch>
                  </pic:blipFill>
                  <pic:spPr>
                    <a:xfrm>
                      <a:off x="0" y="0"/>
                      <a:ext cx="3714581" cy="2939334"/>
                    </a:xfrm>
                    <a:prstGeom prst="rect">
                      <a:avLst/>
                    </a:prstGeom>
                    <a:ln w="12700">
                      <a:solidFill>
                        <a:schemeClr val="tx1"/>
                      </a:solidFill>
                    </a:ln>
                  </pic:spPr>
                </pic:pic>
              </a:graphicData>
            </a:graphic>
          </wp:inline>
        </w:drawing>
      </w:r>
    </w:p>
    <w:p w14:paraId="3E313188" w14:textId="01EAD89B" w:rsidR="00D74A2A" w:rsidRDefault="00345150" w:rsidP="00345150">
      <w:pPr>
        <w:pStyle w:val="Caption"/>
        <w:jc w:val="center"/>
      </w:pPr>
      <w:r>
        <w:t xml:space="preserve">Figure </w:t>
      </w:r>
      <w:r>
        <w:fldChar w:fldCharType="begin"/>
      </w:r>
      <w:r>
        <w:instrText xml:space="preserve"> SEQ Figure \* ARABIC </w:instrText>
      </w:r>
      <w:r>
        <w:fldChar w:fldCharType="separate"/>
      </w:r>
      <w:r w:rsidR="00FB2564">
        <w:rPr>
          <w:noProof/>
        </w:rPr>
        <w:t>3</w:t>
      </w:r>
      <w:r>
        <w:fldChar w:fldCharType="end"/>
      </w:r>
      <w:r>
        <w:t xml:space="preserve"> An error is encountered with number entry</w:t>
      </w:r>
    </w:p>
    <w:p w14:paraId="261C7051" w14:textId="77777777" w:rsidR="00345150" w:rsidRDefault="00345150" w:rsidP="00345150">
      <w:pPr>
        <w:keepNext/>
        <w:spacing w:after="0" w:line="240" w:lineRule="auto"/>
        <w:jc w:val="center"/>
      </w:pPr>
      <w:r>
        <w:rPr>
          <w:noProof/>
          <w14:ligatures w14:val="none"/>
        </w:rPr>
        <w:drawing>
          <wp:inline distT="0" distB="0" distL="0" distR="0" wp14:anchorId="67A1DFAE" wp14:editId="4A4FA889">
            <wp:extent cx="3772034" cy="2986543"/>
            <wp:effectExtent l="19050" t="19050" r="19050" b="23495"/>
            <wp:docPr id="44450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02628" name=""/>
                    <pic:cNvPicPr/>
                  </pic:nvPicPr>
                  <pic:blipFill>
                    <a:blip r:embed="rId13"/>
                    <a:stretch>
                      <a:fillRect/>
                    </a:stretch>
                  </pic:blipFill>
                  <pic:spPr>
                    <a:xfrm>
                      <a:off x="0" y="0"/>
                      <a:ext cx="3790116" cy="3000860"/>
                    </a:xfrm>
                    <a:prstGeom prst="rect">
                      <a:avLst/>
                    </a:prstGeom>
                    <a:ln w="12700">
                      <a:solidFill>
                        <a:schemeClr val="tx1"/>
                      </a:solidFill>
                    </a:ln>
                  </pic:spPr>
                </pic:pic>
              </a:graphicData>
            </a:graphic>
          </wp:inline>
        </w:drawing>
      </w:r>
    </w:p>
    <w:p w14:paraId="7A609EF9" w14:textId="18D28B7B" w:rsidR="00D74A2A" w:rsidRDefault="00345150" w:rsidP="00345150">
      <w:pPr>
        <w:pStyle w:val="Caption"/>
        <w:jc w:val="center"/>
      </w:pPr>
      <w:r>
        <w:t xml:space="preserve">Figure </w:t>
      </w:r>
      <w:r>
        <w:fldChar w:fldCharType="begin"/>
      </w:r>
      <w:r>
        <w:instrText xml:space="preserve"> SEQ Figure \* ARABIC </w:instrText>
      </w:r>
      <w:r>
        <w:fldChar w:fldCharType="separate"/>
      </w:r>
      <w:r w:rsidR="00FB2564">
        <w:rPr>
          <w:noProof/>
        </w:rPr>
        <w:t>4</w:t>
      </w:r>
      <w:r>
        <w:fldChar w:fldCharType="end"/>
      </w:r>
      <w:r>
        <w:t xml:space="preserve"> Raffle Number Range </w:t>
      </w:r>
      <w:r>
        <w:rPr>
          <w:noProof/>
        </w:rPr>
        <w:t>is depleted</w:t>
      </w:r>
    </w:p>
    <w:p w14:paraId="5D72622E" w14:textId="13F35F58" w:rsidR="000537A3" w:rsidRDefault="00FB2564" w:rsidP="000537A3">
      <w:pPr>
        <w:pStyle w:val="Heading2"/>
      </w:pPr>
      <w:r>
        <w:t>Pseudocode</w:t>
      </w:r>
      <w:r w:rsidR="00A04DD7">
        <w:t xml:space="preserve"> Flowchart</w:t>
      </w:r>
    </w:p>
    <w:p w14:paraId="287D5C3E" w14:textId="40211505" w:rsidR="00FB2564" w:rsidRDefault="000537A3" w:rsidP="000537A3">
      <w:pPr>
        <w:spacing w:after="0" w:line="240" w:lineRule="auto"/>
      </w:pPr>
      <w:r>
        <w:t xml:space="preserve">The </w:t>
      </w:r>
      <w:r w:rsidR="00FB2564">
        <w:t>Raffle Numbers Flowchart (</w:t>
      </w:r>
      <w:r w:rsidR="00FB2564">
        <w:fldChar w:fldCharType="begin"/>
      </w:r>
      <w:r w:rsidR="00FB2564">
        <w:instrText xml:space="preserve"> REF _Ref226672091 </w:instrText>
      </w:r>
      <w:r w:rsidR="00FB2564">
        <w:fldChar w:fldCharType="separate"/>
      </w:r>
      <w:r w:rsidR="00FB2564">
        <w:t xml:space="preserve">Figure </w:t>
      </w:r>
      <w:r w:rsidR="00FB2564">
        <w:rPr>
          <w:noProof/>
        </w:rPr>
        <w:t>5</w:t>
      </w:r>
      <w:r w:rsidR="00FB2564">
        <w:fldChar w:fldCharType="end"/>
      </w:r>
      <w:r w:rsidR="00FB2564">
        <w:t>) displays the process required to execute the program correctly.</w:t>
      </w:r>
    </w:p>
    <w:p w14:paraId="2592E814" w14:textId="77777777" w:rsidR="00FB2564" w:rsidRDefault="00FB2564" w:rsidP="000537A3">
      <w:pPr>
        <w:spacing w:after="0" w:line="240" w:lineRule="auto"/>
      </w:pPr>
      <w:r>
        <w:t>The flowchart indicates which checks are made on varioius user input data, as well as logic issues such as all numbers have been chosen in the Raffle Number range, and finishing Raffle Number is less than or equal to starting raffle Number.</w:t>
      </w:r>
    </w:p>
    <w:p w14:paraId="578EFBA5" w14:textId="77777777" w:rsidR="00FB2564" w:rsidRDefault="00FB2564" w:rsidP="000537A3">
      <w:pPr>
        <w:spacing w:after="0" w:line="240" w:lineRule="auto"/>
      </w:pPr>
    </w:p>
    <w:p w14:paraId="37163728" w14:textId="77777777" w:rsidR="00FB2564" w:rsidRDefault="00FB2564" w:rsidP="00FB2564">
      <w:pPr>
        <w:keepNext/>
        <w:spacing w:after="0" w:line="240" w:lineRule="auto"/>
        <w:jc w:val="center"/>
      </w:pPr>
      <w:r>
        <w:rPr>
          <w:noProof/>
        </w:rPr>
        <w:lastRenderedPageBreak/>
        <w:drawing>
          <wp:inline distT="0" distB="0" distL="0" distR="0" wp14:anchorId="69186AAA" wp14:editId="5247D503">
            <wp:extent cx="5769500" cy="7272020"/>
            <wp:effectExtent l="19050" t="19050" r="22225" b="24130"/>
            <wp:docPr id="567562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77356" cy="7281922"/>
                    </a:xfrm>
                    <a:prstGeom prst="rect">
                      <a:avLst/>
                    </a:prstGeom>
                    <a:noFill/>
                    <a:ln w="12700">
                      <a:solidFill>
                        <a:schemeClr val="tx1"/>
                      </a:solidFill>
                    </a:ln>
                  </pic:spPr>
                </pic:pic>
              </a:graphicData>
            </a:graphic>
          </wp:inline>
        </w:drawing>
      </w:r>
    </w:p>
    <w:p w14:paraId="1EF3274E" w14:textId="7EF9EF18" w:rsidR="00FB2564" w:rsidRDefault="00FB2564" w:rsidP="00FB2564">
      <w:pPr>
        <w:pStyle w:val="Caption"/>
        <w:jc w:val="center"/>
      </w:pPr>
      <w:bookmarkStart w:id="0" w:name="_Ref226672091"/>
      <w:r>
        <w:t xml:space="preserve">Figure </w:t>
      </w:r>
      <w:r>
        <w:fldChar w:fldCharType="begin"/>
      </w:r>
      <w:r>
        <w:instrText xml:space="preserve"> SEQ Figure \* ARABIC </w:instrText>
      </w:r>
      <w:r>
        <w:fldChar w:fldCharType="separate"/>
      </w:r>
      <w:r>
        <w:rPr>
          <w:noProof/>
        </w:rPr>
        <w:t>5</w:t>
      </w:r>
      <w:r>
        <w:fldChar w:fldCharType="end"/>
      </w:r>
      <w:bookmarkEnd w:id="0"/>
      <w:r>
        <w:t xml:space="preserve"> Pseudocode Flowchart of game logic</w:t>
      </w:r>
    </w:p>
    <w:p w14:paraId="51F804DF" w14:textId="3F1892EE" w:rsidR="000537A3" w:rsidRDefault="00A04DD7" w:rsidP="000537A3">
      <w:pPr>
        <w:pStyle w:val="Heading2"/>
      </w:pPr>
      <w:r>
        <w:t>Code Verification Table</w:t>
      </w:r>
    </w:p>
    <w:p w14:paraId="50EC94A2" w14:textId="1EF94426" w:rsidR="00CD14D7" w:rsidRDefault="00CD14D7" w:rsidP="000537A3">
      <w:pPr>
        <w:spacing w:after="0" w:line="240" w:lineRule="auto"/>
      </w:pPr>
      <w:r>
        <w:t>Testing of the Raffle Numbers game was undertaken on Windows and Linux Operating Systems successfully.</w:t>
      </w:r>
    </w:p>
    <w:p w14:paraId="44B66E37" w14:textId="0EFB9397" w:rsidR="00EA5E7F" w:rsidRDefault="00EA5E7F" w:rsidP="000537A3">
      <w:pPr>
        <w:spacing w:after="0" w:line="240" w:lineRule="auto"/>
      </w:pPr>
      <w:r>
        <w:t>The raffle Numbers Game was not able to be packaged into an Android .apk file as was the initial intention of this project, to give a ‘master of ceremonies’ a raffle game on their phone that could be displayed on a nearby LCD screen.</w:t>
      </w:r>
    </w:p>
    <w:p w14:paraId="32DFC870" w14:textId="53FC338F" w:rsidR="000537A3" w:rsidRDefault="00FB2564" w:rsidP="000537A3">
      <w:pPr>
        <w:spacing w:after="0" w:line="240" w:lineRule="auto"/>
      </w:pPr>
      <w:r>
        <w:t xml:space="preserve">The following table displays test procedures undertaken to </w:t>
      </w:r>
      <w:r w:rsidR="00A04DD7">
        <w:t xml:space="preserve">confirm correct </w:t>
      </w:r>
      <w:r>
        <w:t>game logic and</w:t>
      </w:r>
      <w:r w:rsidR="00A04DD7">
        <w:t xml:space="preserve"> valid</w:t>
      </w:r>
      <w:r>
        <w:t xml:space="preserve"> user input is checked for the Raffle Numbers game:</w:t>
      </w:r>
    </w:p>
    <w:tbl>
      <w:tblPr>
        <w:tblStyle w:val="GridTable1Light"/>
        <w:tblpPr w:leftFromText="180" w:rightFromText="180" w:vertAnchor="page" w:horzAnchor="margin" w:tblpXSpec="center" w:tblpY="940"/>
        <w:tblW w:w="10833" w:type="dxa"/>
        <w:tblLook w:val="04A0" w:firstRow="1" w:lastRow="0" w:firstColumn="1" w:lastColumn="0" w:noHBand="0" w:noVBand="1"/>
      </w:tblPr>
      <w:tblGrid>
        <w:gridCol w:w="602"/>
        <w:gridCol w:w="2751"/>
        <w:gridCol w:w="3021"/>
        <w:gridCol w:w="2474"/>
        <w:gridCol w:w="763"/>
        <w:gridCol w:w="1222"/>
      </w:tblGrid>
      <w:tr w:rsidR="00FB2564" w14:paraId="4A0F65F9" w14:textId="77777777" w:rsidTr="006832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2" w:type="dxa"/>
          </w:tcPr>
          <w:p w14:paraId="24B76616" w14:textId="77777777" w:rsidR="00FB2564" w:rsidRDefault="00FB2564" w:rsidP="00683265">
            <w:r>
              <w:lastRenderedPageBreak/>
              <w:t>Test No.</w:t>
            </w:r>
          </w:p>
        </w:tc>
        <w:tc>
          <w:tcPr>
            <w:tcW w:w="2751" w:type="dxa"/>
          </w:tcPr>
          <w:p w14:paraId="2AD43269" w14:textId="77777777" w:rsidR="00FB2564" w:rsidRDefault="00FB2564" w:rsidP="00683265">
            <w:pPr>
              <w:cnfStyle w:val="100000000000" w:firstRow="1" w:lastRow="0" w:firstColumn="0" w:lastColumn="0" w:oddVBand="0" w:evenVBand="0" w:oddHBand="0" w:evenHBand="0" w:firstRowFirstColumn="0" w:firstRowLastColumn="0" w:lastRowFirstColumn="0" w:lastRowLastColumn="0"/>
            </w:pPr>
            <w:r>
              <w:t>Description</w:t>
            </w:r>
          </w:p>
        </w:tc>
        <w:tc>
          <w:tcPr>
            <w:tcW w:w="3021" w:type="dxa"/>
          </w:tcPr>
          <w:p w14:paraId="299EA682" w14:textId="77777777" w:rsidR="00FB2564" w:rsidRDefault="00FB2564" w:rsidP="00683265">
            <w:pPr>
              <w:cnfStyle w:val="100000000000" w:firstRow="1" w:lastRow="0" w:firstColumn="0" w:lastColumn="0" w:oddVBand="0" w:evenVBand="0" w:oddHBand="0" w:evenHBand="0" w:firstRowFirstColumn="0" w:firstRowLastColumn="0" w:lastRowFirstColumn="0" w:lastRowLastColumn="0"/>
            </w:pPr>
            <w:r>
              <w:t>Expected Result</w:t>
            </w:r>
          </w:p>
        </w:tc>
        <w:tc>
          <w:tcPr>
            <w:tcW w:w="2474" w:type="dxa"/>
          </w:tcPr>
          <w:p w14:paraId="4666A430" w14:textId="77777777" w:rsidR="00FB2564" w:rsidRDefault="00FB2564" w:rsidP="00683265">
            <w:pPr>
              <w:cnfStyle w:val="100000000000" w:firstRow="1" w:lastRow="0" w:firstColumn="0" w:lastColumn="0" w:oddVBand="0" w:evenVBand="0" w:oddHBand="0" w:evenHBand="0" w:firstRowFirstColumn="0" w:firstRowLastColumn="0" w:lastRowFirstColumn="0" w:lastRowLastColumn="0"/>
            </w:pPr>
            <w:r>
              <w:t xml:space="preserve">Actual Result </w:t>
            </w:r>
          </w:p>
        </w:tc>
        <w:tc>
          <w:tcPr>
            <w:tcW w:w="763" w:type="dxa"/>
          </w:tcPr>
          <w:p w14:paraId="6AB5B2E8" w14:textId="77777777" w:rsidR="00FB2564" w:rsidRDefault="00FB2564" w:rsidP="00683265">
            <w:pPr>
              <w:cnfStyle w:val="100000000000" w:firstRow="1" w:lastRow="0" w:firstColumn="0" w:lastColumn="0" w:oddVBand="0" w:evenVBand="0" w:oddHBand="0" w:evenHBand="0" w:firstRowFirstColumn="0" w:firstRowLastColumn="0" w:lastRowFirstColumn="0" w:lastRowLastColumn="0"/>
            </w:pPr>
            <w:r>
              <w:t>Pass/</w:t>
            </w:r>
            <w:r>
              <w:br/>
              <w:t>Fail</w:t>
            </w:r>
          </w:p>
        </w:tc>
        <w:tc>
          <w:tcPr>
            <w:tcW w:w="1222" w:type="dxa"/>
          </w:tcPr>
          <w:p w14:paraId="579D5695" w14:textId="77777777" w:rsidR="00FB2564" w:rsidRDefault="00FB2564" w:rsidP="00683265">
            <w:pPr>
              <w:cnfStyle w:val="100000000000" w:firstRow="1" w:lastRow="0" w:firstColumn="0" w:lastColumn="0" w:oddVBand="0" w:evenVBand="0" w:oddHBand="0" w:evenHBand="0" w:firstRowFirstColumn="0" w:firstRowLastColumn="0" w:lastRowFirstColumn="0" w:lastRowLastColumn="0"/>
            </w:pPr>
            <w:r>
              <w:t>Tested</w:t>
            </w:r>
            <w:r>
              <w:br/>
              <w:t>who/when</w:t>
            </w:r>
          </w:p>
        </w:tc>
      </w:tr>
      <w:tr w:rsidR="00FB2564" w14:paraId="6EA546B7" w14:textId="77777777" w:rsidTr="00683265">
        <w:tc>
          <w:tcPr>
            <w:cnfStyle w:val="001000000000" w:firstRow="0" w:lastRow="0" w:firstColumn="1" w:lastColumn="0" w:oddVBand="0" w:evenVBand="0" w:oddHBand="0" w:evenHBand="0" w:firstRowFirstColumn="0" w:firstRowLastColumn="0" w:lastRowFirstColumn="0" w:lastRowLastColumn="0"/>
            <w:tcW w:w="602" w:type="dxa"/>
          </w:tcPr>
          <w:p w14:paraId="4BC7E51C" w14:textId="77777777" w:rsidR="00FB2564" w:rsidRDefault="00FB2564" w:rsidP="00683265">
            <w:r>
              <w:t>1</w:t>
            </w:r>
          </w:p>
        </w:tc>
        <w:tc>
          <w:tcPr>
            <w:tcW w:w="2751" w:type="dxa"/>
          </w:tcPr>
          <w:p w14:paraId="4EAD5357" w14:textId="77777777" w:rsidR="00FB2564" w:rsidRPr="0088412A" w:rsidRDefault="00FB2564" w:rsidP="00683265">
            <w:pPr>
              <w:cnfStyle w:val="000000000000" w:firstRow="0" w:lastRow="0" w:firstColumn="0" w:lastColumn="0" w:oddVBand="0" w:evenVBand="0" w:oddHBand="0" w:evenHBand="0" w:firstRowFirstColumn="0" w:firstRowLastColumn="0" w:lastRowFirstColumn="0" w:lastRowLastColumn="0"/>
              <w:rPr>
                <w:sz w:val="20"/>
                <w:szCs w:val="20"/>
              </w:rPr>
            </w:pPr>
            <w:r>
              <w:t>Start number entered</w:t>
            </w:r>
          </w:p>
        </w:tc>
        <w:tc>
          <w:tcPr>
            <w:tcW w:w="3021" w:type="dxa"/>
          </w:tcPr>
          <w:p w14:paraId="6A630738" w14:textId="77777777" w:rsidR="00FB2564" w:rsidRPr="0088412A" w:rsidRDefault="00FB2564" w:rsidP="0068326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Number entered is</w:t>
            </w:r>
            <w:r w:rsidRPr="0088412A">
              <w:rPr>
                <w:sz w:val="20"/>
                <w:szCs w:val="20"/>
              </w:rPr>
              <w:t xml:space="preserve"> </w:t>
            </w:r>
            <w:r>
              <w:rPr>
                <w:sz w:val="20"/>
                <w:szCs w:val="20"/>
              </w:rPr>
              <w:t xml:space="preserve">an integer </w:t>
            </w:r>
            <w:r w:rsidRPr="0088412A">
              <w:rPr>
                <w:sz w:val="20"/>
                <w:szCs w:val="20"/>
              </w:rPr>
              <w:t>greater than 0</w:t>
            </w:r>
            <w:r>
              <w:rPr>
                <w:sz w:val="20"/>
                <w:szCs w:val="20"/>
              </w:rPr>
              <w:t>.</w:t>
            </w:r>
          </w:p>
        </w:tc>
        <w:tc>
          <w:tcPr>
            <w:tcW w:w="2474" w:type="dxa"/>
          </w:tcPr>
          <w:p w14:paraId="7418EEA5" w14:textId="77777777" w:rsidR="00FB2564" w:rsidRPr="0088412A" w:rsidRDefault="00FB2564" w:rsidP="0068326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Negative number or non-integer numbers disallowed; correct error pop-up message appears.</w:t>
            </w:r>
          </w:p>
        </w:tc>
        <w:tc>
          <w:tcPr>
            <w:tcW w:w="763" w:type="dxa"/>
          </w:tcPr>
          <w:p w14:paraId="7B882114" w14:textId="77777777" w:rsidR="00FB2564" w:rsidRPr="0088412A" w:rsidRDefault="00FB2564" w:rsidP="00683265">
            <w:pPr>
              <w:cnfStyle w:val="000000000000" w:firstRow="0" w:lastRow="0" w:firstColumn="0" w:lastColumn="0" w:oddVBand="0" w:evenVBand="0" w:oddHBand="0" w:evenHBand="0" w:firstRowFirstColumn="0" w:firstRowLastColumn="0" w:lastRowFirstColumn="0" w:lastRowLastColumn="0"/>
              <w:rPr>
                <w:sz w:val="20"/>
                <w:szCs w:val="20"/>
              </w:rPr>
            </w:pPr>
          </w:p>
        </w:tc>
        <w:tc>
          <w:tcPr>
            <w:tcW w:w="1222" w:type="dxa"/>
          </w:tcPr>
          <w:p w14:paraId="306A0742" w14:textId="77777777" w:rsidR="00FB2564" w:rsidRPr="0088412A" w:rsidRDefault="00FB2564" w:rsidP="00683265">
            <w:pPr>
              <w:cnfStyle w:val="000000000000" w:firstRow="0" w:lastRow="0" w:firstColumn="0" w:lastColumn="0" w:oddVBand="0" w:evenVBand="0" w:oddHBand="0" w:evenHBand="0" w:firstRowFirstColumn="0" w:firstRowLastColumn="0" w:lastRowFirstColumn="0" w:lastRowLastColumn="0"/>
              <w:rPr>
                <w:sz w:val="20"/>
                <w:szCs w:val="20"/>
              </w:rPr>
            </w:pPr>
          </w:p>
        </w:tc>
      </w:tr>
      <w:tr w:rsidR="00FB2564" w14:paraId="2B8D4185" w14:textId="77777777" w:rsidTr="00683265">
        <w:tc>
          <w:tcPr>
            <w:cnfStyle w:val="001000000000" w:firstRow="0" w:lastRow="0" w:firstColumn="1" w:lastColumn="0" w:oddVBand="0" w:evenVBand="0" w:oddHBand="0" w:evenHBand="0" w:firstRowFirstColumn="0" w:firstRowLastColumn="0" w:lastRowFirstColumn="0" w:lastRowLastColumn="0"/>
            <w:tcW w:w="602" w:type="dxa"/>
          </w:tcPr>
          <w:p w14:paraId="5596CF38" w14:textId="77777777" w:rsidR="00FB2564" w:rsidRDefault="00FB2564" w:rsidP="00683265">
            <w:r>
              <w:t>2</w:t>
            </w:r>
          </w:p>
        </w:tc>
        <w:tc>
          <w:tcPr>
            <w:tcW w:w="2751" w:type="dxa"/>
          </w:tcPr>
          <w:p w14:paraId="15987130" w14:textId="77777777" w:rsidR="00FB2564" w:rsidRPr="0088412A" w:rsidRDefault="00FB2564" w:rsidP="00683265">
            <w:pPr>
              <w:cnfStyle w:val="000000000000" w:firstRow="0" w:lastRow="0" w:firstColumn="0" w:lastColumn="0" w:oddVBand="0" w:evenVBand="0" w:oddHBand="0" w:evenHBand="0" w:firstRowFirstColumn="0" w:firstRowLastColumn="0" w:lastRowFirstColumn="0" w:lastRowLastColumn="0"/>
              <w:rPr>
                <w:sz w:val="20"/>
                <w:szCs w:val="20"/>
              </w:rPr>
            </w:pPr>
            <w:r>
              <w:t>Finish number entered</w:t>
            </w:r>
          </w:p>
        </w:tc>
        <w:tc>
          <w:tcPr>
            <w:tcW w:w="3021" w:type="dxa"/>
          </w:tcPr>
          <w:p w14:paraId="143AE9C0" w14:textId="77777777" w:rsidR="00FB2564" w:rsidRPr="0088412A" w:rsidRDefault="00FB2564" w:rsidP="0068326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Number entered is</w:t>
            </w:r>
            <w:r w:rsidRPr="0088412A">
              <w:rPr>
                <w:sz w:val="20"/>
                <w:szCs w:val="20"/>
              </w:rPr>
              <w:t xml:space="preserve"> </w:t>
            </w:r>
            <w:r>
              <w:rPr>
                <w:sz w:val="20"/>
                <w:szCs w:val="20"/>
              </w:rPr>
              <w:t xml:space="preserve">an integer </w:t>
            </w:r>
            <w:r w:rsidRPr="0088412A">
              <w:rPr>
                <w:sz w:val="20"/>
                <w:szCs w:val="20"/>
              </w:rPr>
              <w:t>greater than 0 and greater than start number</w:t>
            </w:r>
            <w:r>
              <w:rPr>
                <w:sz w:val="20"/>
                <w:szCs w:val="20"/>
              </w:rPr>
              <w:t>.</w:t>
            </w:r>
          </w:p>
        </w:tc>
        <w:tc>
          <w:tcPr>
            <w:tcW w:w="2474" w:type="dxa"/>
          </w:tcPr>
          <w:p w14:paraId="33261DC7" w14:textId="77777777" w:rsidR="00FB2564" w:rsidRPr="0088412A" w:rsidRDefault="00FB2564" w:rsidP="0068326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Negative number, non-integer or number less than or equal to starting number unaccepted. Correct error pop-up message appears.</w:t>
            </w:r>
          </w:p>
        </w:tc>
        <w:tc>
          <w:tcPr>
            <w:tcW w:w="763" w:type="dxa"/>
          </w:tcPr>
          <w:p w14:paraId="58512984" w14:textId="77777777" w:rsidR="00FB2564" w:rsidRPr="0088412A" w:rsidRDefault="00FB2564" w:rsidP="00683265">
            <w:pPr>
              <w:cnfStyle w:val="000000000000" w:firstRow="0" w:lastRow="0" w:firstColumn="0" w:lastColumn="0" w:oddVBand="0" w:evenVBand="0" w:oddHBand="0" w:evenHBand="0" w:firstRowFirstColumn="0" w:firstRowLastColumn="0" w:lastRowFirstColumn="0" w:lastRowLastColumn="0"/>
              <w:rPr>
                <w:sz w:val="20"/>
                <w:szCs w:val="20"/>
              </w:rPr>
            </w:pPr>
          </w:p>
        </w:tc>
        <w:tc>
          <w:tcPr>
            <w:tcW w:w="1222" w:type="dxa"/>
          </w:tcPr>
          <w:p w14:paraId="3CB29F12" w14:textId="77777777" w:rsidR="00FB2564" w:rsidRPr="0088412A" w:rsidRDefault="00FB2564" w:rsidP="00683265">
            <w:pPr>
              <w:cnfStyle w:val="000000000000" w:firstRow="0" w:lastRow="0" w:firstColumn="0" w:lastColumn="0" w:oddVBand="0" w:evenVBand="0" w:oddHBand="0" w:evenHBand="0" w:firstRowFirstColumn="0" w:firstRowLastColumn="0" w:lastRowFirstColumn="0" w:lastRowLastColumn="0"/>
              <w:rPr>
                <w:sz w:val="20"/>
                <w:szCs w:val="20"/>
              </w:rPr>
            </w:pPr>
          </w:p>
        </w:tc>
      </w:tr>
      <w:tr w:rsidR="00FB2564" w14:paraId="03358877" w14:textId="77777777" w:rsidTr="00683265">
        <w:tc>
          <w:tcPr>
            <w:cnfStyle w:val="001000000000" w:firstRow="0" w:lastRow="0" w:firstColumn="1" w:lastColumn="0" w:oddVBand="0" w:evenVBand="0" w:oddHBand="0" w:evenHBand="0" w:firstRowFirstColumn="0" w:firstRowLastColumn="0" w:lastRowFirstColumn="0" w:lastRowLastColumn="0"/>
            <w:tcW w:w="602" w:type="dxa"/>
          </w:tcPr>
          <w:p w14:paraId="651745D5" w14:textId="77777777" w:rsidR="00FB2564" w:rsidRDefault="00FB2564" w:rsidP="00683265">
            <w:r>
              <w:t>3</w:t>
            </w:r>
          </w:p>
        </w:tc>
        <w:tc>
          <w:tcPr>
            <w:tcW w:w="2751" w:type="dxa"/>
          </w:tcPr>
          <w:p w14:paraId="48DEF743" w14:textId="77777777" w:rsidR="00FB2564" w:rsidRPr="0088412A" w:rsidRDefault="00FB2564" w:rsidP="00683265">
            <w:pPr>
              <w:cnfStyle w:val="000000000000" w:firstRow="0" w:lastRow="0" w:firstColumn="0" w:lastColumn="0" w:oddVBand="0" w:evenVBand="0" w:oddHBand="0" w:evenHBand="0" w:firstRowFirstColumn="0" w:firstRowLastColumn="0" w:lastRowFirstColumn="0" w:lastRowLastColumn="0"/>
              <w:rPr>
                <w:sz w:val="20"/>
                <w:szCs w:val="20"/>
              </w:rPr>
            </w:pPr>
            <w:r>
              <w:t>Pick winner button pressed</w:t>
            </w:r>
          </w:p>
        </w:tc>
        <w:tc>
          <w:tcPr>
            <w:tcW w:w="3021" w:type="dxa"/>
          </w:tcPr>
          <w:p w14:paraId="2CC09AFC" w14:textId="77777777" w:rsidR="00FB2564" w:rsidRPr="0088412A" w:rsidRDefault="00FB2564" w:rsidP="0068326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Random number generated by program between start and finish numbers inclusive, </w:t>
            </w:r>
            <w:r w:rsidRPr="0088412A">
              <w:rPr>
                <w:sz w:val="20"/>
                <w:szCs w:val="20"/>
              </w:rPr>
              <w:t>M</w:t>
            </w:r>
            <w:r>
              <w:rPr>
                <w:sz w:val="20"/>
                <w:szCs w:val="20"/>
              </w:rPr>
              <w:t>UST</w:t>
            </w:r>
            <w:r w:rsidRPr="0088412A">
              <w:rPr>
                <w:sz w:val="20"/>
                <w:szCs w:val="20"/>
              </w:rPr>
              <w:t xml:space="preserve"> be unique</w:t>
            </w:r>
            <w:r>
              <w:rPr>
                <w:sz w:val="20"/>
                <w:szCs w:val="20"/>
              </w:rPr>
              <w:t xml:space="preserve"> number.  Continue until all numbers including start and finish are selected at random (e.g., use a small raffle numbers window.)</w:t>
            </w:r>
          </w:p>
        </w:tc>
        <w:tc>
          <w:tcPr>
            <w:tcW w:w="2474" w:type="dxa"/>
          </w:tcPr>
          <w:p w14:paraId="7406809F" w14:textId="77777777" w:rsidR="00FB2564" w:rsidRPr="0088412A" w:rsidRDefault="00FB2564" w:rsidP="0068326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Each raffle number generated and displayed is unique; start and finish number are included in this list. </w:t>
            </w:r>
          </w:p>
        </w:tc>
        <w:tc>
          <w:tcPr>
            <w:tcW w:w="763" w:type="dxa"/>
          </w:tcPr>
          <w:p w14:paraId="3881541D" w14:textId="77777777" w:rsidR="00FB2564" w:rsidRPr="0088412A" w:rsidRDefault="00FB2564" w:rsidP="00683265">
            <w:pPr>
              <w:cnfStyle w:val="000000000000" w:firstRow="0" w:lastRow="0" w:firstColumn="0" w:lastColumn="0" w:oddVBand="0" w:evenVBand="0" w:oddHBand="0" w:evenHBand="0" w:firstRowFirstColumn="0" w:firstRowLastColumn="0" w:lastRowFirstColumn="0" w:lastRowLastColumn="0"/>
              <w:rPr>
                <w:sz w:val="20"/>
                <w:szCs w:val="20"/>
              </w:rPr>
            </w:pPr>
          </w:p>
        </w:tc>
        <w:tc>
          <w:tcPr>
            <w:tcW w:w="1222" w:type="dxa"/>
          </w:tcPr>
          <w:p w14:paraId="5484BC38" w14:textId="77777777" w:rsidR="00FB2564" w:rsidRPr="0088412A" w:rsidRDefault="00FB2564" w:rsidP="00683265">
            <w:pPr>
              <w:cnfStyle w:val="000000000000" w:firstRow="0" w:lastRow="0" w:firstColumn="0" w:lastColumn="0" w:oddVBand="0" w:evenVBand="0" w:oddHBand="0" w:evenHBand="0" w:firstRowFirstColumn="0" w:firstRowLastColumn="0" w:lastRowFirstColumn="0" w:lastRowLastColumn="0"/>
              <w:rPr>
                <w:sz w:val="20"/>
                <w:szCs w:val="20"/>
              </w:rPr>
            </w:pPr>
          </w:p>
        </w:tc>
      </w:tr>
      <w:tr w:rsidR="00FB2564" w14:paraId="75F8810D" w14:textId="77777777" w:rsidTr="00683265">
        <w:tc>
          <w:tcPr>
            <w:cnfStyle w:val="001000000000" w:firstRow="0" w:lastRow="0" w:firstColumn="1" w:lastColumn="0" w:oddVBand="0" w:evenVBand="0" w:oddHBand="0" w:evenHBand="0" w:firstRowFirstColumn="0" w:firstRowLastColumn="0" w:lastRowFirstColumn="0" w:lastRowLastColumn="0"/>
            <w:tcW w:w="602" w:type="dxa"/>
          </w:tcPr>
          <w:p w14:paraId="37C0E1B9" w14:textId="77777777" w:rsidR="00FB2564" w:rsidRDefault="00FB2564" w:rsidP="00683265">
            <w:r>
              <w:t>4</w:t>
            </w:r>
          </w:p>
        </w:tc>
        <w:tc>
          <w:tcPr>
            <w:tcW w:w="2751" w:type="dxa"/>
          </w:tcPr>
          <w:p w14:paraId="7DA03B4A" w14:textId="77777777" w:rsidR="00FB2564" w:rsidRDefault="00FB2564" w:rsidP="00683265">
            <w:pPr>
              <w:cnfStyle w:val="000000000000" w:firstRow="0" w:lastRow="0" w:firstColumn="0" w:lastColumn="0" w:oddVBand="0" w:evenVBand="0" w:oddHBand="0" w:evenHBand="0" w:firstRowFirstColumn="0" w:firstRowLastColumn="0" w:lastRowFirstColumn="0" w:lastRowLastColumn="0"/>
            </w:pPr>
            <w:r>
              <w:t>Winning raffle numbers list</w:t>
            </w:r>
          </w:p>
        </w:tc>
        <w:tc>
          <w:tcPr>
            <w:tcW w:w="3021" w:type="dxa"/>
          </w:tcPr>
          <w:p w14:paraId="070F88DC" w14:textId="77777777" w:rsidR="00FB2564" w:rsidRDefault="00FB2564" w:rsidP="0068326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Current winner raffle number is added to list, the list displayed on screen</w:t>
            </w:r>
          </w:p>
        </w:tc>
        <w:tc>
          <w:tcPr>
            <w:tcW w:w="2474" w:type="dxa"/>
          </w:tcPr>
          <w:p w14:paraId="7A0226E0" w14:textId="77777777" w:rsidR="00FB2564" w:rsidRPr="0088412A" w:rsidRDefault="00FB2564" w:rsidP="0068326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Each raffle number is added to winning numbers list, only after success from Test 3 ‘Pick winner’.</w:t>
            </w:r>
          </w:p>
        </w:tc>
        <w:tc>
          <w:tcPr>
            <w:tcW w:w="763" w:type="dxa"/>
          </w:tcPr>
          <w:p w14:paraId="3F9A601A" w14:textId="77777777" w:rsidR="00FB2564" w:rsidRPr="0088412A" w:rsidRDefault="00FB2564" w:rsidP="00683265">
            <w:pPr>
              <w:cnfStyle w:val="000000000000" w:firstRow="0" w:lastRow="0" w:firstColumn="0" w:lastColumn="0" w:oddVBand="0" w:evenVBand="0" w:oddHBand="0" w:evenHBand="0" w:firstRowFirstColumn="0" w:firstRowLastColumn="0" w:lastRowFirstColumn="0" w:lastRowLastColumn="0"/>
              <w:rPr>
                <w:sz w:val="20"/>
                <w:szCs w:val="20"/>
              </w:rPr>
            </w:pPr>
          </w:p>
        </w:tc>
        <w:tc>
          <w:tcPr>
            <w:tcW w:w="1222" w:type="dxa"/>
          </w:tcPr>
          <w:p w14:paraId="2065A1AF" w14:textId="77777777" w:rsidR="00FB2564" w:rsidRPr="0088412A" w:rsidRDefault="00FB2564" w:rsidP="00683265">
            <w:pPr>
              <w:cnfStyle w:val="000000000000" w:firstRow="0" w:lastRow="0" w:firstColumn="0" w:lastColumn="0" w:oddVBand="0" w:evenVBand="0" w:oddHBand="0" w:evenHBand="0" w:firstRowFirstColumn="0" w:firstRowLastColumn="0" w:lastRowFirstColumn="0" w:lastRowLastColumn="0"/>
              <w:rPr>
                <w:sz w:val="20"/>
                <w:szCs w:val="20"/>
              </w:rPr>
            </w:pPr>
          </w:p>
        </w:tc>
      </w:tr>
      <w:tr w:rsidR="00FB2564" w14:paraId="17BD85C6" w14:textId="77777777" w:rsidTr="00683265">
        <w:tc>
          <w:tcPr>
            <w:cnfStyle w:val="001000000000" w:firstRow="0" w:lastRow="0" w:firstColumn="1" w:lastColumn="0" w:oddVBand="0" w:evenVBand="0" w:oddHBand="0" w:evenHBand="0" w:firstRowFirstColumn="0" w:firstRowLastColumn="0" w:lastRowFirstColumn="0" w:lastRowLastColumn="0"/>
            <w:tcW w:w="602" w:type="dxa"/>
          </w:tcPr>
          <w:p w14:paraId="597BBEB1" w14:textId="77777777" w:rsidR="00FB2564" w:rsidRDefault="00FB2564" w:rsidP="00683265">
            <w:r>
              <w:t>5</w:t>
            </w:r>
          </w:p>
        </w:tc>
        <w:tc>
          <w:tcPr>
            <w:tcW w:w="2751" w:type="dxa"/>
          </w:tcPr>
          <w:p w14:paraId="7B4F6696" w14:textId="77777777" w:rsidR="00FB2564" w:rsidRPr="0088412A" w:rsidRDefault="00FB2564" w:rsidP="00683265">
            <w:pPr>
              <w:cnfStyle w:val="000000000000" w:firstRow="0" w:lastRow="0" w:firstColumn="0" w:lastColumn="0" w:oddVBand="0" w:evenVBand="0" w:oddHBand="0" w:evenHBand="0" w:firstRowFirstColumn="0" w:firstRowLastColumn="0" w:lastRowFirstColumn="0" w:lastRowLastColumn="0"/>
              <w:rPr>
                <w:sz w:val="20"/>
                <w:szCs w:val="20"/>
              </w:rPr>
            </w:pPr>
            <w:r>
              <w:t>No raffle numbers left, end of raffle</w:t>
            </w:r>
          </w:p>
        </w:tc>
        <w:tc>
          <w:tcPr>
            <w:tcW w:w="3021" w:type="dxa"/>
          </w:tcPr>
          <w:p w14:paraId="301F83FA" w14:textId="77777777" w:rsidR="00FB2564" w:rsidRPr="0088412A" w:rsidRDefault="00FB2564" w:rsidP="0068326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Notification when</w:t>
            </w:r>
            <w:r w:rsidRPr="0088412A">
              <w:rPr>
                <w:sz w:val="20"/>
                <w:szCs w:val="20"/>
              </w:rPr>
              <w:t xml:space="preserve"> </w:t>
            </w:r>
            <w:r>
              <w:rPr>
                <w:sz w:val="20"/>
                <w:szCs w:val="20"/>
              </w:rPr>
              <w:t>a</w:t>
            </w:r>
            <w:r w:rsidRPr="0088412A">
              <w:rPr>
                <w:sz w:val="20"/>
                <w:szCs w:val="20"/>
              </w:rPr>
              <w:t xml:space="preserve">ll numbers in raffle range are exhausted </w:t>
            </w:r>
            <w:r>
              <w:rPr>
                <w:sz w:val="20"/>
                <w:szCs w:val="20"/>
              </w:rPr>
              <w:t>(</w:t>
            </w:r>
            <w:r w:rsidRPr="0088412A">
              <w:rPr>
                <w:sz w:val="20"/>
                <w:szCs w:val="20"/>
              </w:rPr>
              <w:t>available numbers &lt;1)</w:t>
            </w:r>
            <w:r>
              <w:rPr>
                <w:sz w:val="20"/>
                <w:szCs w:val="20"/>
              </w:rPr>
              <w:t>.</w:t>
            </w:r>
          </w:p>
        </w:tc>
        <w:tc>
          <w:tcPr>
            <w:tcW w:w="2474" w:type="dxa"/>
          </w:tcPr>
          <w:p w14:paraId="4416CE7C" w14:textId="77777777" w:rsidR="00FB2564" w:rsidRPr="0088412A" w:rsidRDefault="00FB2564" w:rsidP="0068326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Correct error pop-up message appears when all raffle numbers are chosen.</w:t>
            </w:r>
          </w:p>
        </w:tc>
        <w:tc>
          <w:tcPr>
            <w:tcW w:w="763" w:type="dxa"/>
          </w:tcPr>
          <w:p w14:paraId="39FC3B85" w14:textId="77777777" w:rsidR="00FB2564" w:rsidRPr="0088412A" w:rsidRDefault="00FB2564" w:rsidP="00683265">
            <w:pPr>
              <w:cnfStyle w:val="000000000000" w:firstRow="0" w:lastRow="0" w:firstColumn="0" w:lastColumn="0" w:oddVBand="0" w:evenVBand="0" w:oddHBand="0" w:evenHBand="0" w:firstRowFirstColumn="0" w:firstRowLastColumn="0" w:lastRowFirstColumn="0" w:lastRowLastColumn="0"/>
              <w:rPr>
                <w:sz w:val="20"/>
                <w:szCs w:val="20"/>
              </w:rPr>
            </w:pPr>
          </w:p>
        </w:tc>
        <w:tc>
          <w:tcPr>
            <w:tcW w:w="1222" w:type="dxa"/>
          </w:tcPr>
          <w:p w14:paraId="1C843A4E" w14:textId="77777777" w:rsidR="00FB2564" w:rsidRPr="0088412A" w:rsidRDefault="00FB2564" w:rsidP="00683265">
            <w:pPr>
              <w:cnfStyle w:val="000000000000" w:firstRow="0" w:lastRow="0" w:firstColumn="0" w:lastColumn="0" w:oddVBand="0" w:evenVBand="0" w:oddHBand="0" w:evenHBand="0" w:firstRowFirstColumn="0" w:firstRowLastColumn="0" w:lastRowFirstColumn="0" w:lastRowLastColumn="0"/>
              <w:rPr>
                <w:sz w:val="20"/>
                <w:szCs w:val="20"/>
              </w:rPr>
            </w:pPr>
          </w:p>
        </w:tc>
      </w:tr>
      <w:tr w:rsidR="00FB2564" w14:paraId="6FE0E816" w14:textId="77777777" w:rsidTr="00683265">
        <w:tc>
          <w:tcPr>
            <w:cnfStyle w:val="001000000000" w:firstRow="0" w:lastRow="0" w:firstColumn="1" w:lastColumn="0" w:oddVBand="0" w:evenVBand="0" w:oddHBand="0" w:evenHBand="0" w:firstRowFirstColumn="0" w:firstRowLastColumn="0" w:lastRowFirstColumn="0" w:lastRowLastColumn="0"/>
            <w:tcW w:w="602" w:type="dxa"/>
          </w:tcPr>
          <w:p w14:paraId="5CC1C2B0" w14:textId="77777777" w:rsidR="00FB2564" w:rsidRDefault="00FB2564" w:rsidP="00683265">
            <w:r>
              <w:t>6</w:t>
            </w:r>
          </w:p>
        </w:tc>
        <w:tc>
          <w:tcPr>
            <w:tcW w:w="2751" w:type="dxa"/>
          </w:tcPr>
          <w:p w14:paraId="1056B7E7" w14:textId="77777777" w:rsidR="00FB2564" w:rsidRPr="0088412A" w:rsidRDefault="00FB2564" w:rsidP="0068326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Clear numbers button pressed</w:t>
            </w:r>
          </w:p>
        </w:tc>
        <w:tc>
          <w:tcPr>
            <w:tcW w:w="3021" w:type="dxa"/>
          </w:tcPr>
          <w:p w14:paraId="69D9C3DA" w14:textId="77777777" w:rsidR="00FB2564" w:rsidRPr="0088412A" w:rsidRDefault="00FB2564" w:rsidP="0068326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Clears input text boxes</w:t>
            </w:r>
          </w:p>
        </w:tc>
        <w:tc>
          <w:tcPr>
            <w:tcW w:w="2474" w:type="dxa"/>
          </w:tcPr>
          <w:p w14:paraId="623B5F1B" w14:textId="77777777" w:rsidR="00FB2564" w:rsidRPr="0088412A" w:rsidRDefault="00FB2564" w:rsidP="0068326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Start number, finish number boxes are cleared.</w:t>
            </w:r>
          </w:p>
        </w:tc>
        <w:tc>
          <w:tcPr>
            <w:tcW w:w="763" w:type="dxa"/>
          </w:tcPr>
          <w:p w14:paraId="1ABC71A4" w14:textId="77777777" w:rsidR="00FB2564" w:rsidRPr="0088412A" w:rsidRDefault="00FB2564" w:rsidP="00683265">
            <w:pPr>
              <w:cnfStyle w:val="000000000000" w:firstRow="0" w:lastRow="0" w:firstColumn="0" w:lastColumn="0" w:oddVBand="0" w:evenVBand="0" w:oddHBand="0" w:evenHBand="0" w:firstRowFirstColumn="0" w:firstRowLastColumn="0" w:lastRowFirstColumn="0" w:lastRowLastColumn="0"/>
              <w:rPr>
                <w:sz w:val="20"/>
                <w:szCs w:val="20"/>
              </w:rPr>
            </w:pPr>
          </w:p>
        </w:tc>
        <w:tc>
          <w:tcPr>
            <w:tcW w:w="1222" w:type="dxa"/>
          </w:tcPr>
          <w:p w14:paraId="4A606A75" w14:textId="77777777" w:rsidR="00FB2564" w:rsidRPr="0088412A" w:rsidRDefault="00FB2564" w:rsidP="00683265">
            <w:pPr>
              <w:cnfStyle w:val="000000000000" w:firstRow="0" w:lastRow="0" w:firstColumn="0" w:lastColumn="0" w:oddVBand="0" w:evenVBand="0" w:oddHBand="0" w:evenHBand="0" w:firstRowFirstColumn="0" w:firstRowLastColumn="0" w:lastRowFirstColumn="0" w:lastRowLastColumn="0"/>
              <w:rPr>
                <w:sz w:val="20"/>
                <w:szCs w:val="20"/>
              </w:rPr>
            </w:pPr>
          </w:p>
        </w:tc>
      </w:tr>
      <w:tr w:rsidR="00FB2564" w14:paraId="5AE9D6C7" w14:textId="77777777" w:rsidTr="00683265">
        <w:tc>
          <w:tcPr>
            <w:cnfStyle w:val="001000000000" w:firstRow="0" w:lastRow="0" w:firstColumn="1" w:lastColumn="0" w:oddVBand="0" w:evenVBand="0" w:oddHBand="0" w:evenHBand="0" w:firstRowFirstColumn="0" w:firstRowLastColumn="0" w:lastRowFirstColumn="0" w:lastRowLastColumn="0"/>
            <w:tcW w:w="602" w:type="dxa"/>
          </w:tcPr>
          <w:p w14:paraId="22348F2D" w14:textId="77777777" w:rsidR="00FB2564" w:rsidRDefault="00FB2564" w:rsidP="00683265">
            <w:r>
              <w:t>7</w:t>
            </w:r>
          </w:p>
        </w:tc>
        <w:tc>
          <w:tcPr>
            <w:tcW w:w="2751" w:type="dxa"/>
          </w:tcPr>
          <w:p w14:paraId="55657C80" w14:textId="77777777" w:rsidR="00FB2564" w:rsidRPr="0088412A" w:rsidRDefault="00FB2564" w:rsidP="0068326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Reset number pressed</w:t>
            </w:r>
          </w:p>
        </w:tc>
        <w:tc>
          <w:tcPr>
            <w:tcW w:w="3021" w:type="dxa"/>
          </w:tcPr>
          <w:p w14:paraId="31661B75" w14:textId="77777777" w:rsidR="00FB2564" w:rsidRPr="0088412A" w:rsidRDefault="00FB2564" w:rsidP="0068326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Raffle ‘pick Winners screen’ ends</w:t>
            </w:r>
          </w:p>
        </w:tc>
        <w:tc>
          <w:tcPr>
            <w:tcW w:w="2474" w:type="dxa"/>
          </w:tcPr>
          <w:p w14:paraId="353832FE" w14:textId="77777777" w:rsidR="00FB2564" w:rsidRPr="0088412A" w:rsidRDefault="00FB2564" w:rsidP="0068326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Control returns to initial ‘Enter Numbers’ screen, all boxes are cleared, all variables reset to 0. </w:t>
            </w:r>
          </w:p>
        </w:tc>
        <w:tc>
          <w:tcPr>
            <w:tcW w:w="763" w:type="dxa"/>
          </w:tcPr>
          <w:p w14:paraId="48090BCC" w14:textId="77777777" w:rsidR="00FB2564" w:rsidRPr="0088412A" w:rsidRDefault="00FB2564" w:rsidP="00683265">
            <w:pPr>
              <w:cnfStyle w:val="000000000000" w:firstRow="0" w:lastRow="0" w:firstColumn="0" w:lastColumn="0" w:oddVBand="0" w:evenVBand="0" w:oddHBand="0" w:evenHBand="0" w:firstRowFirstColumn="0" w:firstRowLastColumn="0" w:lastRowFirstColumn="0" w:lastRowLastColumn="0"/>
              <w:rPr>
                <w:sz w:val="20"/>
                <w:szCs w:val="20"/>
              </w:rPr>
            </w:pPr>
          </w:p>
        </w:tc>
        <w:tc>
          <w:tcPr>
            <w:tcW w:w="1222" w:type="dxa"/>
          </w:tcPr>
          <w:p w14:paraId="1E165C91" w14:textId="77777777" w:rsidR="00FB2564" w:rsidRPr="0088412A" w:rsidRDefault="00FB2564" w:rsidP="00683265">
            <w:pPr>
              <w:cnfStyle w:val="000000000000" w:firstRow="0" w:lastRow="0" w:firstColumn="0" w:lastColumn="0" w:oddVBand="0" w:evenVBand="0" w:oddHBand="0" w:evenHBand="0" w:firstRowFirstColumn="0" w:firstRowLastColumn="0" w:lastRowFirstColumn="0" w:lastRowLastColumn="0"/>
              <w:rPr>
                <w:sz w:val="20"/>
                <w:szCs w:val="20"/>
              </w:rPr>
            </w:pPr>
          </w:p>
        </w:tc>
      </w:tr>
    </w:tbl>
    <w:p w14:paraId="1D09AA44" w14:textId="77777777" w:rsidR="00FB2564" w:rsidRDefault="00FB2564" w:rsidP="000537A3">
      <w:pPr>
        <w:spacing w:after="0" w:line="240" w:lineRule="auto"/>
      </w:pPr>
    </w:p>
    <w:p w14:paraId="492CB55B" w14:textId="1AB0D7F6" w:rsidR="00EA5E7F" w:rsidRDefault="00EA5E7F" w:rsidP="00EA5E7F">
      <w:pPr>
        <w:pStyle w:val="Heading2"/>
      </w:pPr>
      <w:r>
        <w:t>Code</w:t>
      </w:r>
    </w:p>
    <w:p w14:paraId="33D58D79" w14:textId="5FD4EE23" w:rsidR="00EA5E7F" w:rsidRDefault="00EA5E7F" w:rsidP="00EA5E7F">
      <w:pPr>
        <w:pStyle w:val="Heading3"/>
      </w:pPr>
      <w:r>
        <w:t xml:space="preserve">File: </w:t>
      </w:r>
      <w:r>
        <w:t>main.py</w:t>
      </w:r>
    </w:p>
    <w:p w14:paraId="127012AA"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w:t>
      </w:r>
    </w:p>
    <w:p w14:paraId="7088CA7D"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RUN MAIN                                         #</w:t>
      </w:r>
    </w:p>
    <w:p w14:paraId="4ACD093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w:t>
      </w:r>
    </w:p>
    <w:p w14:paraId="7E1313C0"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setup</w:t>
      </w:r>
    </w:p>
    <w:p w14:paraId="3CE9AA68"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import warnings</w:t>
      </w:r>
    </w:p>
    <w:p w14:paraId="6B3B22C8"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warnings.filterwarnings("ignore")</w:t>
      </w:r>
    </w:p>
    <w:p w14:paraId="56B24C0A"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import math</w:t>
      </w:r>
    </w:p>
    <w:p w14:paraId="111BFF5E"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import random</w:t>
      </w:r>
    </w:p>
    <w:p w14:paraId="7A20638E"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import kivy</w:t>
      </w:r>
    </w:p>
    <w:p w14:paraId="47983772"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from kivy.factory import Factory</w:t>
      </w:r>
    </w:p>
    <w:p w14:paraId="3593E9CE"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from kivy.lang import Builder</w:t>
      </w:r>
    </w:p>
    <w:p w14:paraId="067D5211"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from kivy.uix.screenmanager import ScreenManager, Screen, FadeTransition, SlideTransition</w:t>
      </w:r>
    </w:p>
    <w:p w14:paraId="10C1FB91"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from kivy.uix.image import Image</w:t>
      </w:r>
    </w:p>
    <w:p w14:paraId="7CDCB5A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from kivymd.app import App</w:t>
      </w:r>
    </w:p>
    <w:p w14:paraId="3A31A88D"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from kivy.core.window import Window</w:t>
      </w:r>
    </w:p>
    <w:p w14:paraId="1E1BFDD2"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from kivy.uix.floatlayout import FloatLayout</w:t>
      </w:r>
    </w:p>
    <w:p w14:paraId="32E5178A"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from kivy.uix.textinput import TextInput</w:t>
      </w:r>
    </w:p>
    <w:p w14:paraId="19C4D018"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lastRenderedPageBreak/>
        <w:t>from kivy.clock import Clock</w:t>
      </w:r>
    </w:p>
    <w:p w14:paraId="2E6FDCB8"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from functools import partial</w:t>
      </w:r>
    </w:p>
    <w:p w14:paraId="14735AEF" w14:textId="77777777" w:rsidR="00EA5E7F" w:rsidRPr="00EA5E7F" w:rsidRDefault="00EA5E7F" w:rsidP="00EA5E7F">
      <w:pPr>
        <w:spacing w:after="0" w:line="240" w:lineRule="auto"/>
        <w:rPr>
          <w:rFonts w:ascii="Consolas" w:hAnsi="Consolas"/>
          <w:sz w:val="16"/>
          <w:szCs w:val="16"/>
        </w:rPr>
      </w:pPr>
    </w:p>
    <w:p w14:paraId="28743F5E"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Global variables in Python, similar to public/private static final.</w:t>
      </w:r>
    </w:p>
    <w:p w14:paraId="0EAFCA00"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SHUFFLE_DURATION_COUNTER x SHUFFLE_ANIMATION_GAP = Total Shuffle Time, in Seconds.</w:t>
      </w:r>
    </w:p>
    <w:p w14:paraId="08E5151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SHUFFLE_ANIMATION_GAP =  0.1 # how long between the number shuffled on screen, in Seconds.</w:t>
      </w:r>
    </w:p>
    <w:p w14:paraId="57675BA3"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SHUFFLE_DURATION_COUNTER = 20 # How many times the shuffle occurs.</w:t>
      </w:r>
    </w:p>
    <w:p w14:paraId="33336A36" w14:textId="77777777" w:rsidR="00EA5E7F" w:rsidRPr="00EA5E7F" w:rsidRDefault="00EA5E7F" w:rsidP="00EA5E7F">
      <w:pPr>
        <w:spacing w:after="0" w:line="240" w:lineRule="auto"/>
        <w:rPr>
          <w:rFonts w:ascii="Consolas" w:hAnsi="Consolas"/>
          <w:sz w:val="16"/>
          <w:szCs w:val="16"/>
        </w:rPr>
      </w:pPr>
    </w:p>
    <w:p w14:paraId="567E65F8"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Load the KV file</w:t>
      </w:r>
    </w:p>
    <w:p w14:paraId="4A1AB874"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Builder.load_file('components.kv')</w:t>
      </w:r>
    </w:p>
    <w:p w14:paraId="7E23206A" w14:textId="77777777" w:rsidR="00EA5E7F" w:rsidRPr="00EA5E7F" w:rsidRDefault="00EA5E7F" w:rsidP="00EA5E7F">
      <w:pPr>
        <w:spacing w:after="0" w:line="240" w:lineRule="auto"/>
        <w:rPr>
          <w:rFonts w:ascii="Consolas" w:hAnsi="Consolas"/>
          <w:sz w:val="16"/>
          <w:szCs w:val="16"/>
        </w:rPr>
      </w:pPr>
    </w:p>
    <w:p w14:paraId="249F8064"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screens</w:t>
      </w:r>
    </w:p>
    <w:p w14:paraId="160D35CD"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class IntroScreen(Screen):</w:t>
      </w:r>
    </w:p>
    <w:p w14:paraId="13D5B92A"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start_raffle_number = 0</w:t>
      </w:r>
    </w:p>
    <w:p w14:paraId="092D42DF"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finish_raffle_number = 0</w:t>
      </w:r>
    </w:p>
    <w:p w14:paraId="286B2AD9"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max_numbers = 0</w:t>
      </w:r>
    </w:p>
    <w:p w14:paraId="3257856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finish_number_length = 0</w:t>
      </w:r>
    </w:p>
    <w:p w14:paraId="62A5673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def start_raffle(self, *args):</w:t>
      </w:r>
    </w:p>
    <w:p w14:paraId="7E761FB7"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 First up, perform all error checking on the Raffle numbers before progressing.</w:t>
      </w:r>
    </w:p>
    <w:p w14:paraId="14ABB528"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 Start abd Finish Raffle numbers must be greater than 1 and finish_raffle_number &gt; start_raffle_number.</w:t>
      </w:r>
    </w:p>
    <w:p w14:paraId="1A5174CF"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if not self.ids.start_number.text:</w:t>
      </w:r>
    </w:p>
    <w:p w14:paraId="41FAE24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#print(" ERROR = start_number Text box is empty.")</w:t>
      </w:r>
    </w:p>
    <w:p w14:paraId="50C840D2"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Factory.NumberEntryError().open()</w:t>
      </w:r>
    </w:p>
    <w:p w14:paraId="2D6B8F82"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return</w:t>
      </w:r>
    </w:p>
    <w:p w14:paraId="126D3231"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else:</w:t>
      </w:r>
    </w:p>
    <w:p w14:paraId="022B2B9D"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#print(" start_number Text box contains content.")</w:t>
      </w:r>
    </w:p>
    <w:p w14:paraId="4D34E72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IntroScreen.start_raffle_number = int(self.ids.start_number.text)</w:t>
      </w:r>
    </w:p>
    <w:p w14:paraId="019470B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if IntroScreen.start_raffle_number &lt;1:</w:t>
      </w:r>
    </w:p>
    <w:p w14:paraId="36B56AD5"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#print("ERROR = start_number is less than 1.")</w:t>
      </w:r>
    </w:p>
    <w:p w14:paraId="68D0505C"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Factory.NumberEntryError().open()</w:t>
      </w:r>
    </w:p>
    <w:p w14:paraId="1AA7BCB4"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return  # This exits the my_kivy_method function</w:t>
      </w:r>
    </w:p>
    <w:p w14:paraId="2FFF12B8"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if not self.ids.finish_number.text:</w:t>
      </w:r>
    </w:p>
    <w:p w14:paraId="677DE1B3"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#print(" ERROR = finish_raffle_number Text box is empty.")</w:t>
      </w:r>
    </w:p>
    <w:p w14:paraId="63488D75"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Factory.NumberEntryError().open()</w:t>
      </w:r>
    </w:p>
    <w:p w14:paraId="71679DE3"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return</w:t>
      </w:r>
    </w:p>
    <w:p w14:paraId="2F210C3F"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else:</w:t>
      </w:r>
    </w:p>
    <w:p w14:paraId="21DF8D41"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#print(" finish_number Text box contains content.")</w:t>
      </w:r>
    </w:p>
    <w:p w14:paraId="183AAB37"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IntroScreen.finish_raffle_number = int(self.ids.finish_number.text)</w:t>
      </w:r>
    </w:p>
    <w:p w14:paraId="1DC72417"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if IntroScreen.finish_raffle_number &lt;1:</w:t>
      </w:r>
    </w:p>
    <w:p w14:paraId="7BC0484A"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#print("ERROR = finish_integer is less than 1.")</w:t>
      </w:r>
    </w:p>
    <w:p w14:paraId="1AA23918"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Factory.NumberEntryError().open()</w:t>
      </w:r>
    </w:p>
    <w:p w14:paraId="5C750B15"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return  # This exits the my_kivy_method function</w:t>
      </w:r>
    </w:p>
    <w:p w14:paraId="11371BC5"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if IntroScreen.start_raffle_number &gt;= IntroScreen.finish_raffle_number :</w:t>
      </w:r>
    </w:p>
    <w:p w14:paraId="0A3100B4"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#print("ERROR = FINISHING NUMBER must be greater than STARTING NUMBER.")</w:t>
      </w:r>
    </w:p>
    <w:p w14:paraId="14F4AC58"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Factory.NumberEntryError().open()</w:t>
      </w:r>
    </w:p>
    <w:p w14:paraId="0984733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return  # This exits the my_kivy_method function</w:t>
      </w:r>
    </w:p>
    <w:p w14:paraId="394547F2"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else:</w:t>
      </w:r>
    </w:p>
    <w:p w14:paraId="31E5DA85"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 The max_number must include start and finish number.</w:t>
      </w:r>
    </w:p>
    <w:p w14:paraId="59FCDE5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IntroScreen.max_numbers = IntroScreen.finish_raffle_number  - IntroScreen.start_raffle_number + 1</w:t>
      </w:r>
    </w:p>
    <w:p w14:paraId="54EB322F"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 This sets big number display digit length equal to finish numbers digit length.</w:t>
      </w:r>
    </w:p>
    <w:p w14:paraId="5DF108D8"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IntroScreen.finish_number_length = int(math.log10(IntroScreen.finish_raffle_number)) + 1</w:t>
      </w:r>
    </w:p>
    <w:p w14:paraId="02ED2329"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w:t>
      </w:r>
    </w:p>
    <w:p w14:paraId="5E6A8375"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print(f'STARTING NUMBER is {IntroScreen.start_raffle_number}') </w:t>
      </w:r>
    </w:p>
    <w:p w14:paraId="3741F5C0"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print(f'FINISHING NUMBER is {IntroScreen.finish_raffle_number}') </w:t>
      </w:r>
    </w:p>
    <w:p w14:paraId="787D93D9"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print(f'MAX RAFFLE NUMBERS is {IntroScreen.max_numbers}') </w:t>
      </w:r>
    </w:p>
    <w:p w14:paraId="049DE884"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print(f'IntroScreen.finish_number_length is {IntroScreen.finish_number_length}') </w:t>
      </w:r>
    </w:p>
    <w:p w14:paraId="38EDCD05"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w:t>
      </w:r>
    </w:p>
    <w:p w14:paraId="15DF1415"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formatted_number = str('0').zfill(IntroScreen.finish_number_length)</w:t>
      </w:r>
    </w:p>
    <w:p w14:paraId="2A12263F"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 The next line sets the big RAFFLE number to zeros with digit length equal to finish numbers digit length.</w:t>
      </w:r>
    </w:p>
    <w:p w14:paraId="155216B5"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self.manager.get_screen('main_screen').ids.displayed_raffle_number.text =  f"{formatted_number}"</w:t>
      </w:r>
    </w:p>
    <w:p w14:paraId="093DCCBD"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self.manager.get_screen('main_screen').ids.pick_winner_button.disabled = False</w:t>
      </w:r>
    </w:p>
    <w:p w14:paraId="22E41DDE"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self.manager.transition = SlideTransition(direction='left')</w:t>
      </w:r>
    </w:p>
    <w:p w14:paraId="245A91C3"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self.manager.current = 'main_screen' # change screens here due to logic; the kv file can't do logic for transitions.</w:t>
      </w:r>
    </w:p>
    <w:p w14:paraId="41969D96" w14:textId="77777777" w:rsidR="00EA5E7F" w:rsidRPr="00EA5E7F" w:rsidRDefault="00EA5E7F" w:rsidP="00EA5E7F">
      <w:pPr>
        <w:spacing w:after="0" w:line="240" w:lineRule="auto"/>
        <w:rPr>
          <w:rFonts w:ascii="Consolas" w:hAnsi="Consolas"/>
          <w:sz w:val="16"/>
          <w:szCs w:val="16"/>
        </w:rPr>
      </w:pPr>
    </w:p>
    <w:p w14:paraId="4A2862BA"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def reset_nums(self):</w:t>
      </w:r>
    </w:p>
    <w:p w14:paraId="0A604E3E"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self.ids.start_number.text = ''</w:t>
      </w:r>
    </w:p>
    <w:p w14:paraId="2BA65DBE"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self.ids.finish_number.text = ''</w:t>
      </w:r>
    </w:p>
    <w:p w14:paraId="286704DC" w14:textId="77777777" w:rsidR="00EA5E7F" w:rsidRPr="00EA5E7F" w:rsidRDefault="00EA5E7F" w:rsidP="00EA5E7F">
      <w:pPr>
        <w:spacing w:after="0" w:line="240" w:lineRule="auto"/>
        <w:rPr>
          <w:rFonts w:ascii="Consolas" w:hAnsi="Consolas"/>
          <w:sz w:val="16"/>
          <w:szCs w:val="16"/>
        </w:rPr>
      </w:pPr>
    </w:p>
    <w:p w14:paraId="133246AA"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class MainScreen(Screen):</w:t>
      </w:r>
    </w:p>
    <w:p w14:paraId="0ACD99F7"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 Initialize an empty list to store raffle numbers</w:t>
      </w:r>
    </w:p>
    <w:p w14:paraId="0C9840AC"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unique_raffle_numbers = []  </w:t>
      </w:r>
    </w:p>
    <w:p w14:paraId="47F5B2D7"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unique_raffle_numbers.clear()  </w:t>
      </w:r>
    </w:p>
    <w:p w14:paraId="37DAD053"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count = 0</w:t>
      </w:r>
    </w:p>
    <w:p w14:paraId="6076E168"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w:t>
      </w:r>
    </w:p>
    <w:p w14:paraId="4BB24A24"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 This method updates the BIG SHUFFLED RANDOM number Label displayed_raffle_number.</w:t>
      </w:r>
    </w:p>
    <w:p w14:paraId="11D32E7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lastRenderedPageBreak/>
        <w:t xml:space="preserve">    def update_main_raffle_number(self):</w:t>
      </w:r>
    </w:p>
    <w:p w14:paraId="6DAAF1A2"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formatted_finish_number = str(self.new_random_number).zfill(IntroScreen.finish_number_length)</w:t>
      </w:r>
    </w:p>
    <w:p w14:paraId="5204C298"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self.ids.displayed_raffle_number.text = f"{formatted_finish_number}"</w:t>
      </w:r>
    </w:p>
    <w:p w14:paraId="1BAA2D0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#print(f"new_random_number inside update_main_raffle_number = {formatted_finish_number} ")</w:t>
      </w:r>
    </w:p>
    <w:p w14:paraId="6A8EC115"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self.ids.drawn_raffle_list.text = f"{self.unique_raffle_numbers}"</w:t>
      </w:r>
    </w:p>
    <w:p w14:paraId="0192246A"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w:t>
      </w:r>
    </w:p>
    <w:p w14:paraId="5E8BAB8E"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 This method updates the list of drawn raffle numbers with the new number.</w:t>
      </w:r>
    </w:p>
    <w:p w14:paraId="2F415781"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def update_raffle_list_display(self):</w:t>
      </w:r>
    </w:p>
    <w:p w14:paraId="78C6CAE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self.ids.drawn_raffle_list.text = f"{self.unique_raffle_numbers}"</w:t>
      </w:r>
    </w:p>
    <w:p w14:paraId="7D62CDFD"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w:t>
      </w:r>
    </w:p>
    <w:p w14:paraId="52856D9A"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def clear_Raffle_array(self):</w:t>
      </w:r>
    </w:p>
    <w:p w14:paraId="63CA8F2D"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self.unique_raffle_numbers = []</w:t>
      </w:r>
    </w:p>
    <w:p w14:paraId="6CE39034"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self.unique_raffle_numbers.clear()</w:t>
      </w:r>
    </w:p>
    <w:p w14:paraId="71201971"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self.ids.pick_winner_button.disabled = False</w:t>
      </w:r>
    </w:p>
    <w:p w14:paraId="777CFC4F"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w:t>
      </w:r>
    </w:p>
    <w:p w14:paraId="10E85112"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def start_animation(self):</w:t>
      </w:r>
    </w:p>
    <w:p w14:paraId="3B7AE872"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self.count = 0</w:t>
      </w:r>
    </w:p>
    <w:p w14:paraId="75342D23"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self.event = Clock.schedule_interval(self.animate_text, SHUFFLE_ANIMATION_GAP)</w:t>
      </w:r>
    </w:p>
    <w:p w14:paraId="6DB47BBE"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 Schedule the stop event after the shuffle duration. </w:t>
      </w:r>
    </w:p>
    <w:p w14:paraId="3FFC14BF"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#Clock.schedule_once(self.stop_animation, SHUFFLE_DURATION_TIME)   </w:t>
      </w:r>
    </w:p>
    <w:p w14:paraId="44B4AC71"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w:t>
      </w:r>
    </w:p>
    <w:p w14:paraId="624848B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def animate_text(self, dt):</w:t>
      </w:r>
    </w:p>
    <w:p w14:paraId="0A1A49E8"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"""Called every 0.1 seconds to add a new character."""</w:t>
      </w:r>
    </w:p>
    <w:p w14:paraId="2D921051"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self.count += 1</w:t>
      </w:r>
    </w:p>
    <w:p w14:paraId="5788AE65"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fake_random_number = str(random.randint(IntroScreen.start_raffle_number, IntroScreen.finish_raffle_number))</w:t>
      </w:r>
    </w:p>
    <w:p w14:paraId="319730A9"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formatted_fake_number = str(fake_random_number).zfill(IntroScreen.finish_number_length)</w:t>
      </w:r>
    </w:p>
    <w:p w14:paraId="10328051"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#formatted_finish_number = str(self.new_random_number).zfill(IntroScreen.finish_number_length)</w:t>
      </w:r>
    </w:p>
    <w:p w14:paraId="7C714A63"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self.ids.displayed_raffle_number.text = f"{formatted_fake_number}"</w:t>
      </w:r>
    </w:p>
    <w:p w14:paraId="213FA330"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#self.ids.displayed_raffle_number.text = f"{formatted_finish_number}"</w:t>
      </w:r>
    </w:p>
    <w:p w14:paraId="21643F95"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#print(f" Fake random number = {fake_random_number}")</w:t>
      </w:r>
    </w:p>
    <w:p w14:paraId="1DE7F41F"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#print(f" formatted_fake_number = {formatted_fake_number}")</w:t>
      </w:r>
    </w:p>
    <w:p w14:paraId="668D1D8E"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if len(self.unique_raffle_numbers) &lt; IntroScreen.max_numbers:</w:t>
      </w:r>
    </w:p>
    <w:p w14:paraId="4EB3B7B0"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if self.count &gt;= SHUFFLE_DURATION_COUNTER:</w:t>
      </w:r>
    </w:p>
    <w:p w14:paraId="5F9AB261"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self.update_main_raffle_number()</w:t>
      </w:r>
    </w:p>
    <w:p w14:paraId="4CBA0C1A"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#self.update_raffle_list_display()</w:t>
      </w:r>
    </w:p>
    <w:p w14:paraId="186F2B9F"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self.ids.pick_winner_button.disabled = False</w:t>
      </w:r>
    </w:p>
    <w:p w14:paraId="7BE934FF"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self.event.cancel() # Stop the interval</w:t>
      </w:r>
    </w:p>
    <w:p w14:paraId="3CA30A5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#self.stop_animation(dt) # Stop the interval</w:t>
      </w:r>
    </w:p>
    <w:p w14:paraId="55D1184E"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else:</w:t>
      </w:r>
    </w:p>
    <w:p w14:paraId="519E3A9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#self.count = 0</w:t>
      </w:r>
    </w:p>
    <w:p w14:paraId="3E3B3715"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self.update_main_raffle_number()</w:t>
      </w:r>
    </w:p>
    <w:p w14:paraId="00BCF441"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#self.update_raffle_list_display()</w:t>
      </w:r>
    </w:p>
    <w:p w14:paraId="6BF309FF"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self.ids.pick_winner_button.disabled = False</w:t>
      </w:r>
    </w:p>
    <w:p w14:paraId="65D3782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#print(f"IntroScreen.max_numbers Maximum Number = {IntroScreen.max_numbers} in animate_text.")</w:t>
      </w:r>
    </w:p>
    <w:p w14:paraId="7CB5EAA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#Factory.RaffleFull().open()</w:t>
      </w:r>
    </w:p>
    <w:p w14:paraId="69F7EB1F"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self.event.cancel() # Stop the interval</w:t>
      </w:r>
    </w:p>
    <w:p w14:paraId="6703F82C" w14:textId="77777777" w:rsidR="00EA5E7F" w:rsidRPr="00EA5E7F" w:rsidRDefault="00EA5E7F" w:rsidP="00EA5E7F">
      <w:pPr>
        <w:spacing w:after="0" w:line="240" w:lineRule="auto"/>
        <w:rPr>
          <w:rFonts w:ascii="Consolas" w:hAnsi="Consolas"/>
          <w:sz w:val="16"/>
          <w:szCs w:val="16"/>
        </w:rPr>
      </w:pPr>
    </w:p>
    <w:p w14:paraId="1E54B01D"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 Generate a new random unique raffle number and add it to the unique_raffle_numbers list. </w:t>
      </w:r>
    </w:p>
    <w:p w14:paraId="31F5133D"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def generate_and_add_number(self):</w:t>
      </w:r>
    </w:p>
    <w:p w14:paraId="21EFE8AC"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self.ids.pick_winner_button.disabled = True</w:t>
      </w:r>
    </w:p>
    <w:p w14:paraId="0BBDDC57"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if len(self.unique_raffle_numbers) &lt; IntroScreen.max_numbers:</w:t>
      </w:r>
    </w:p>
    <w:p w14:paraId="0DBA9E85"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while True:  # Simulates a do-while loop</w:t>
      </w:r>
    </w:p>
    <w:p w14:paraId="4B600E89"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self.new_random_number = random.randint(IntroScreen.start_raffle_number, IntroScreen.finish_raffle_number)</w:t>
      </w:r>
    </w:p>
    <w:p w14:paraId="3F1A7CC7"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#print(f"Random Number generated = {self.new_random_number} ")</w:t>
      </w:r>
    </w:p>
    <w:p w14:paraId="7631C46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if self.new_random_number not in self.unique_raffle_numbers:</w:t>
      </w:r>
    </w:p>
    <w:p w14:paraId="6E492CD0"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self.unique_raffle_numbers.append(self.new_random_number)</w:t>
      </w:r>
    </w:p>
    <w:p w14:paraId="08490FC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break  # Exit the loop once a unique raffle number is found and added</w:t>
      </w:r>
    </w:p>
    <w:p w14:paraId="75EF8555"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else:</w:t>
      </w:r>
    </w:p>
    <w:p w14:paraId="00DAFCA1"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#print(f"Maximum Number of {IntroScreen.max_numbers} in generate_and_add_number.")</w:t>
      </w:r>
    </w:p>
    <w:p w14:paraId="6C1A4B95"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 If we have exhausted all possible raffle numbers in the range, disply Popup and Disable PICK A WINNER button.</w:t>
      </w:r>
    </w:p>
    <w:p w14:paraId="47D27B94"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Factory.RaffleFull().open()</w:t>
      </w:r>
    </w:p>
    <w:p w14:paraId="70DBCA15"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self.ids.pick_winner_button.disabled = True</w:t>
      </w:r>
    </w:p>
    <w:p w14:paraId="3AE4885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w:t>
      </w:r>
    </w:p>
    <w:p w14:paraId="6C4FE74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class MyScreenManager(ScreenManager):</w:t>
      </w:r>
    </w:p>
    <w:p w14:paraId="5069191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pass</w:t>
      </w:r>
    </w:p>
    <w:p w14:paraId="6AF4501C" w14:textId="77777777" w:rsidR="00EA5E7F" w:rsidRPr="00EA5E7F" w:rsidRDefault="00EA5E7F" w:rsidP="00EA5E7F">
      <w:pPr>
        <w:spacing w:after="0" w:line="240" w:lineRule="auto"/>
        <w:rPr>
          <w:rFonts w:ascii="Consolas" w:hAnsi="Consolas"/>
          <w:sz w:val="16"/>
          <w:szCs w:val="16"/>
        </w:rPr>
      </w:pPr>
    </w:p>
    <w:p w14:paraId="39B22A53"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class bazzRaffle(App):</w:t>
      </w:r>
    </w:p>
    <w:p w14:paraId="030E7837"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def build(self):</w:t>
      </w:r>
    </w:p>
    <w:p w14:paraId="5D26831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sm = MyScreenManager()</w:t>
      </w:r>
    </w:p>
    <w:p w14:paraId="297FCA2C"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Window.clearcolor = (1, 1, 1, 1) </w:t>
      </w:r>
    </w:p>
    <w:p w14:paraId="267BC909"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sm.add_widget(IntroScreen(name='intro'))</w:t>
      </w:r>
    </w:p>
    <w:p w14:paraId="75DC29F2"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sm.add_widget(MainScreen(name='main'))</w:t>
      </w:r>
    </w:p>
    <w:p w14:paraId="1A42144A"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return sm</w:t>
      </w:r>
    </w:p>
    <w:p w14:paraId="74111998" w14:textId="77777777" w:rsidR="00EA5E7F" w:rsidRPr="00EA5E7F" w:rsidRDefault="00EA5E7F" w:rsidP="00EA5E7F">
      <w:pPr>
        <w:spacing w:after="0" w:line="240" w:lineRule="auto"/>
        <w:rPr>
          <w:rFonts w:ascii="Consolas" w:hAnsi="Consolas"/>
          <w:sz w:val="16"/>
          <w:szCs w:val="16"/>
        </w:rPr>
      </w:pPr>
    </w:p>
    <w:p w14:paraId="4F0FDDB2"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Run ##########################</w:t>
      </w:r>
    </w:p>
    <w:p w14:paraId="2EB8CAB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lastRenderedPageBreak/>
        <w:t>if __name__ == '__main__':</w:t>
      </w:r>
    </w:p>
    <w:p w14:paraId="27D5A4F8" w14:textId="024561D1"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bazzRaffle().run()</w:t>
      </w:r>
    </w:p>
    <w:p w14:paraId="35061CF1" w14:textId="77777777" w:rsidR="00A9204E" w:rsidRDefault="00A9204E"/>
    <w:p w14:paraId="453CD744" w14:textId="300A2E97" w:rsidR="00EA5E7F" w:rsidRDefault="00EA5E7F" w:rsidP="00EA5E7F">
      <w:pPr>
        <w:pStyle w:val="Heading3"/>
      </w:pPr>
      <w:r>
        <w:t>File: components.kv</w:t>
      </w:r>
    </w:p>
    <w:p w14:paraId="3ACBEEC3"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#:kivy 2.3.1</w:t>
      </w:r>
    </w:p>
    <w:p w14:paraId="3C9378A5"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&lt;MyScreenManager&gt;:</w:t>
      </w:r>
    </w:p>
    <w:p w14:paraId="00882890"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IntroScreen:</w:t>
      </w:r>
    </w:p>
    <w:p w14:paraId="0288CEE5"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name: 'intro_screen'</w:t>
      </w:r>
    </w:p>
    <w:p w14:paraId="5575CB9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MainScreen:</w:t>
      </w:r>
    </w:p>
    <w:p w14:paraId="2310E94A"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name: 'main_screen'</w:t>
      </w:r>
    </w:p>
    <w:p w14:paraId="5AD27D4B" w14:textId="77777777" w:rsidR="00EA5E7F" w:rsidRPr="00EA5E7F" w:rsidRDefault="00EA5E7F" w:rsidP="00EA5E7F">
      <w:pPr>
        <w:spacing w:after="0" w:line="240" w:lineRule="auto"/>
        <w:rPr>
          <w:rFonts w:ascii="Consolas" w:hAnsi="Consolas"/>
          <w:sz w:val="16"/>
          <w:szCs w:val="16"/>
        </w:rPr>
      </w:pPr>
    </w:p>
    <w:p w14:paraId="581D960A"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INTRO SCREEN #######################################</w:t>
      </w:r>
    </w:p>
    <w:p w14:paraId="0211D7C7"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&lt;IntroScreen&gt;:</w:t>
      </w:r>
    </w:p>
    <w:p w14:paraId="018F8E1E"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canvas.before:</w:t>
      </w:r>
    </w:p>
    <w:p w14:paraId="7B4BB770"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Color:</w:t>
      </w:r>
    </w:p>
    <w:p w14:paraId="22C950C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rgba: 1, 1, 1, 1  # white background for ScreenTwo</w:t>
      </w:r>
    </w:p>
    <w:p w14:paraId="202C83CA"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Rectangle:</w:t>
      </w:r>
    </w:p>
    <w:p w14:paraId="66C8974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pos: self.pos</w:t>
      </w:r>
    </w:p>
    <w:p w14:paraId="38604FC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size: self.size</w:t>
      </w:r>
    </w:p>
    <w:p w14:paraId="61E1DFC8"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FloatLayout:</w:t>
      </w:r>
    </w:p>
    <w:p w14:paraId="3152EEF9"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Label:</w:t>
      </w:r>
    </w:p>
    <w:p w14:paraId="55A68ED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text: 'Raffle Numbers'</w:t>
      </w:r>
    </w:p>
    <w:p w14:paraId="71C29369"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bold: True</w:t>
      </w:r>
    </w:p>
    <w:p w14:paraId="509E2405"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font_size: 40  # Set font size to 40 pixels</w:t>
      </w:r>
    </w:p>
    <w:p w14:paraId="5DD8BDD7"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color: 0, 0, 0, 1  # Solid black text</w:t>
      </w:r>
    </w:p>
    <w:p w14:paraId="5EF7BBC4"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size_hint: (0.1, 0.1)</w:t>
      </w:r>
    </w:p>
    <w:p w14:paraId="60EB4629"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pos_hint: {'center_x':0.5, 'center_y':0.9}</w:t>
      </w:r>
    </w:p>
    <w:p w14:paraId="3CEF8BAE"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w:t>
      </w:r>
    </w:p>
    <w:p w14:paraId="4CCE648F"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TextInput:</w:t>
      </w:r>
    </w:p>
    <w:p w14:paraId="24F48D54"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id: start_number</w:t>
      </w:r>
    </w:p>
    <w:p w14:paraId="54DE9F03"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write_tab:False</w:t>
      </w:r>
    </w:p>
    <w:p w14:paraId="7B872B93"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canvas.before:</w:t>
      </w:r>
    </w:p>
    <w:p w14:paraId="0B9F9F6A"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 Set the color of the outline (RGBA values)</w:t>
      </w:r>
    </w:p>
    <w:p w14:paraId="05B36679"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Color:</w:t>
      </w:r>
    </w:p>
    <w:p w14:paraId="4E6EF5F1"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rgba: 0, 0, 0, 1  # black</w:t>
      </w:r>
    </w:p>
    <w:p w14:paraId="11DDEB0E"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 Draw a rectangle for the outline</w:t>
      </w:r>
    </w:p>
    <w:p w14:paraId="098F3D0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Line:</w:t>
      </w:r>
    </w:p>
    <w:p w14:paraId="5724C6DA"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width: 1  # Thickness of the outline</w:t>
      </w:r>
    </w:p>
    <w:p w14:paraId="38ED717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rectangle: (self.x, self.y, self.width, self.height) </w:t>
      </w:r>
    </w:p>
    <w:p w14:paraId="082694A9"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bold: True</w:t>
      </w:r>
    </w:p>
    <w:p w14:paraId="4B21D43C"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font_size: 40  # Set font size to 40 pixels</w:t>
      </w:r>
    </w:p>
    <w:p w14:paraId="6BD7EE84"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color: 0, 0, 0, 1  # Solid black text</w:t>
      </w:r>
    </w:p>
    <w:p w14:paraId="55E62D4C"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size_hint: (0.4, 0.1)</w:t>
      </w:r>
    </w:p>
    <w:p w14:paraId="7A649373"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pos_hint: {'center_x':0.5, 'center_y':0.62}</w:t>
      </w:r>
    </w:p>
    <w:p w14:paraId="7F79909E"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text: ''</w:t>
      </w:r>
    </w:p>
    <w:p w14:paraId="75AE08B0"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input_type: 'number'  # Requests numeric keyboard</w:t>
      </w:r>
    </w:p>
    <w:p w14:paraId="30903B8E"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input_filter: 'int'</w:t>
      </w:r>
    </w:p>
    <w:p w14:paraId="2849748E"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multiline: False       # Ensures single line input</w:t>
      </w:r>
    </w:p>
    <w:p w14:paraId="25092761"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w:t>
      </w:r>
    </w:p>
    <w:p w14:paraId="6B388C20"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TextInput:</w:t>
      </w:r>
    </w:p>
    <w:p w14:paraId="7364AA4C"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id: finish_number</w:t>
      </w:r>
    </w:p>
    <w:p w14:paraId="77E61D6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write_tab:False</w:t>
      </w:r>
    </w:p>
    <w:p w14:paraId="52037CC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canvas.before:</w:t>
      </w:r>
    </w:p>
    <w:p w14:paraId="6AD75960"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 Set the color of the outline (RGBA values)</w:t>
      </w:r>
    </w:p>
    <w:p w14:paraId="628CABB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Color:</w:t>
      </w:r>
    </w:p>
    <w:p w14:paraId="49A45E6D"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rgba: 0, 0, 0, 1  # black</w:t>
      </w:r>
    </w:p>
    <w:p w14:paraId="41C7585C"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 Draw a rectangle for the outline</w:t>
      </w:r>
    </w:p>
    <w:p w14:paraId="17959652"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Line:</w:t>
      </w:r>
    </w:p>
    <w:p w14:paraId="60B4738C"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width: 1  # Thickness of the outline</w:t>
      </w:r>
    </w:p>
    <w:p w14:paraId="05C19EB3"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rectangle: (self.x, self.y, self.width, self.height) </w:t>
      </w:r>
    </w:p>
    <w:p w14:paraId="6FF1EE8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bold: True</w:t>
      </w:r>
    </w:p>
    <w:p w14:paraId="2F587F0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font_size: 40  # Set font size to 40 pixels</w:t>
      </w:r>
    </w:p>
    <w:p w14:paraId="710EA647"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color: 0, 0, 0, 1  # Solid black text</w:t>
      </w:r>
    </w:p>
    <w:p w14:paraId="5A0DF777"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size_hint: (0.4, 0.1)</w:t>
      </w:r>
    </w:p>
    <w:p w14:paraId="64DB6BDE"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pos_hint: {'center_x':0.5, 'center_y':0.48}</w:t>
      </w:r>
    </w:p>
    <w:p w14:paraId="50C6031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text: ''</w:t>
      </w:r>
    </w:p>
    <w:p w14:paraId="57720C62"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input_type: 'number'  # Requests numeric keyboard</w:t>
      </w:r>
    </w:p>
    <w:p w14:paraId="4D51E2D1"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input_filter: 'int'</w:t>
      </w:r>
    </w:p>
    <w:p w14:paraId="5977563F"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multiline: False       # Ensures single line input</w:t>
      </w:r>
    </w:p>
    <w:p w14:paraId="5234A56C" w14:textId="77777777" w:rsidR="00EA5E7F" w:rsidRPr="00EA5E7F" w:rsidRDefault="00EA5E7F" w:rsidP="00EA5E7F">
      <w:pPr>
        <w:spacing w:after="0" w:line="240" w:lineRule="auto"/>
        <w:rPr>
          <w:rFonts w:ascii="Consolas" w:hAnsi="Consolas"/>
          <w:sz w:val="16"/>
          <w:szCs w:val="16"/>
        </w:rPr>
      </w:pPr>
    </w:p>
    <w:p w14:paraId="48BB07B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Label:</w:t>
      </w:r>
    </w:p>
    <w:p w14:paraId="4A23A509"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text: 'STARTING NUMBER (inclusive)'</w:t>
      </w:r>
    </w:p>
    <w:p w14:paraId="547F34E4"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text_size: self.size</w:t>
      </w:r>
    </w:p>
    <w:p w14:paraId="2F1CFAE0"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lastRenderedPageBreak/>
        <w:t xml:space="preserve">            #bold: True</w:t>
      </w:r>
    </w:p>
    <w:p w14:paraId="05D13A5F"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halign: 'center'</w:t>
      </w:r>
    </w:p>
    <w:p w14:paraId="46B8FD91"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valign: 'middle'</w:t>
      </w:r>
    </w:p>
    <w:p w14:paraId="41E4803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font_size: 20  # Set font size to 40 pixels</w:t>
      </w:r>
    </w:p>
    <w:p w14:paraId="76177DF7"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color: 0, 0, 0, 1  # Solid black text</w:t>
      </w:r>
    </w:p>
    <w:p w14:paraId="7E487193"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size_hint: (0.15, 0.3)</w:t>
      </w:r>
    </w:p>
    <w:p w14:paraId="3C3A168E"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pos_hint: {'center_x':0.18, 'center_y':0.62} </w:t>
      </w:r>
    </w:p>
    <w:p w14:paraId="1B800CB2"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w:t>
      </w:r>
    </w:p>
    <w:p w14:paraId="1A73CA9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Label:</w:t>
      </w:r>
    </w:p>
    <w:p w14:paraId="673049CA"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text: 'FINISHING NUMBER (inclusive)'</w:t>
      </w:r>
    </w:p>
    <w:p w14:paraId="428BAE0A"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text_size: self.size</w:t>
      </w:r>
    </w:p>
    <w:p w14:paraId="03A07F71"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#bold: True</w:t>
      </w:r>
    </w:p>
    <w:p w14:paraId="3F45C24E"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halign: 'center'</w:t>
      </w:r>
    </w:p>
    <w:p w14:paraId="723C034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valign: 'middle'</w:t>
      </w:r>
    </w:p>
    <w:p w14:paraId="03568593"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font_size: 20  # Set font size to 40 pixels</w:t>
      </w:r>
    </w:p>
    <w:p w14:paraId="294F16A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color: 0, 0, 0, 1  # Solid black text</w:t>
      </w:r>
    </w:p>
    <w:p w14:paraId="5A2575C9"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size_hint: (0.15, 0.3)</w:t>
      </w:r>
    </w:p>
    <w:p w14:paraId="6A248DCA"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pos_hint: {'center_x':0.18, 'center_y':0.48}</w:t>
      </w:r>
    </w:p>
    <w:p w14:paraId="17605C32" w14:textId="77777777" w:rsidR="00EA5E7F" w:rsidRPr="00EA5E7F" w:rsidRDefault="00EA5E7F" w:rsidP="00EA5E7F">
      <w:pPr>
        <w:spacing w:after="0" w:line="240" w:lineRule="auto"/>
        <w:rPr>
          <w:rFonts w:ascii="Consolas" w:hAnsi="Consolas"/>
          <w:sz w:val="16"/>
          <w:szCs w:val="16"/>
        </w:rPr>
      </w:pPr>
    </w:p>
    <w:p w14:paraId="66BDAD8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RoundedBlueButton:</w:t>
      </w:r>
    </w:p>
    <w:p w14:paraId="15B6D2D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id: Start_raffle_button</w:t>
      </w:r>
    </w:p>
    <w:p w14:paraId="21C3177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disabled: False</w:t>
      </w:r>
    </w:p>
    <w:p w14:paraId="5467DACA"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style: "filled"</w:t>
      </w:r>
    </w:p>
    <w:p w14:paraId="2F4157D1"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#bold: True</w:t>
      </w:r>
    </w:p>
    <w:p w14:paraId="78D2BDFF"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font_size: 20  # Set font size to 20 pixels</w:t>
      </w:r>
    </w:p>
    <w:p w14:paraId="47CFCE02"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text: 'PICK WINNERS'</w:t>
      </w:r>
    </w:p>
    <w:p w14:paraId="0A1EEBA3"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size_hint: (0.4, 0.1)</w:t>
      </w:r>
    </w:p>
    <w:p w14:paraId="5F427593"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pos_hint: {'center_x':0.5, 'center_y':0.34}</w:t>
      </w:r>
    </w:p>
    <w:p w14:paraId="13A56C6F"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on_release: </w:t>
      </w:r>
    </w:p>
    <w:p w14:paraId="4C3DA49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root.start_raffle()</w:t>
      </w:r>
    </w:p>
    <w:p w14:paraId="73E0B6AE"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 root.manager.transition.direction = 'left'  # Set transition direction</w:t>
      </w:r>
    </w:p>
    <w:p w14:paraId="0ECD3264"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 root.manager.current = 'main_screen'</w:t>
      </w:r>
    </w:p>
    <w:p w14:paraId="7112DF7F"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 Using app.root works when ScreenManager is the root widget of your application, but not recommended.</w:t>
      </w:r>
    </w:p>
    <w:p w14:paraId="7C14FBAD"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 app.root.transition.direction = 'left' # Override for this specific button</w:t>
      </w:r>
    </w:p>
    <w:p w14:paraId="4C081575"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 app.root.current = 'main_screen'</w:t>
      </w:r>
    </w:p>
    <w:p w14:paraId="6D2BFBD9" w14:textId="77777777" w:rsidR="00EA5E7F" w:rsidRPr="00EA5E7F" w:rsidRDefault="00EA5E7F" w:rsidP="00EA5E7F">
      <w:pPr>
        <w:spacing w:after="0" w:line="240" w:lineRule="auto"/>
        <w:rPr>
          <w:rFonts w:ascii="Consolas" w:hAnsi="Consolas"/>
          <w:sz w:val="16"/>
          <w:szCs w:val="16"/>
        </w:rPr>
      </w:pPr>
    </w:p>
    <w:p w14:paraId="4B69A593"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RoundedBlueButton:</w:t>
      </w:r>
    </w:p>
    <w:p w14:paraId="2F01C80D"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id: reset_numbers_button</w:t>
      </w:r>
    </w:p>
    <w:p w14:paraId="726477C8"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disabled: False</w:t>
      </w:r>
    </w:p>
    <w:p w14:paraId="1354246D"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style: "filled"</w:t>
      </w:r>
    </w:p>
    <w:p w14:paraId="1E062B50"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#bold: True</w:t>
      </w:r>
    </w:p>
    <w:p w14:paraId="6DB85B00"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font_size: 20  # Set font size to 20 pixels</w:t>
      </w:r>
    </w:p>
    <w:p w14:paraId="5487FF04"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text: 'RESET NUMBERS'</w:t>
      </w:r>
    </w:p>
    <w:p w14:paraId="004F2B93"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size_hint: (0.4, 0.1)</w:t>
      </w:r>
    </w:p>
    <w:p w14:paraId="78476830"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pos_hint: {'center_x':0.5, 'center_y':0.18}</w:t>
      </w:r>
    </w:p>
    <w:p w14:paraId="6674E5B5"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on_release: </w:t>
      </w:r>
    </w:p>
    <w:p w14:paraId="2D9D4B1D"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root.reset_nums()</w:t>
      </w:r>
    </w:p>
    <w:p w14:paraId="065762C4" w14:textId="77777777" w:rsidR="00EA5E7F" w:rsidRPr="00EA5E7F" w:rsidRDefault="00EA5E7F" w:rsidP="00EA5E7F">
      <w:pPr>
        <w:spacing w:after="0" w:line="240" w:lineRule="auto"/>
        <w:rPr>
          <w:rFonts w:ascii="Consolas" w:hAnsi="Consolas"/>
          <w:sz w:val="16"/>
          <w:szCs w:val="16"/>
        </w:rPr>
      </w:pPr>
    </w:p>
    <w:p w14:paraId="6174BAC3"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RoundedGreyButton:</w:t>
      </w:r>
    </w:p>
    <w:p w14:paraId="562DC892"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id: Quit_App_button</w:t>
      </w:r>
    </w:p>
    <w:p w14:paraId="35745AF0"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style: "filled"</w:t>
      </w:r>
    </w:p>
    <w:p w14:paraId="4BD1711E"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#bold: True</w:t>
      </w:r>
    </w:p>
    <w:p w14:paraId="3CED7420"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font_size: 15  # Set font size to 20 pixels</w:t>
      </w:r>
    </w:p>
    <w:p w14:paraId="7C8CBC80"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text: 'QUIT RAFFLE'</w:t>
      </w:r>
    </w:p>
    <w:p w14:paraId="3E286247"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size_hint: (0.2, 0.06)</w:t>
      </w:r>
    </w:p>
    <w:p w14:paraId="2E4F074D"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pos_hint: {'center_x':0.5, 'center_y':0.05}</w:t>
      </w:r>
    </w:p>
    <w:p w14:paraId="28D7CFB8"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on_press: app.stop()</w:t>
      </w:r>
    </w:p>
    <w:p w14:paraId="7A4888E7" w14:textId="77777777" w:rsidR="00EA5E7F" w:rsidRPr="00EA5E7F" w:rsidRDefault="00EA5E7F" w:rsidP="00EA5E7F">
      <w:pPr>
        <w:spacing w:after="0" w:line="240" w:lineRule="auto"/>
        <w:rPr>
          <w:rFonts w:ascii="Consolas" w:hAnsi="Consolas"/>
          <w:sz w:val="16"/>
          <w:szCs w:val="16"/>
        </w:rPr>
      </w:pPr>
    </w:p>
    <w:p w14:paraId="4BB8F590"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THE MAIN SCREEN #######################################</w:t>
      </w:r>
    </w:p>
    <w:p w14:paraId="11B161A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&lt;MainScreen&gt;:</w:t>
      </w:r>
    </w:p>
    <w:p w14:paraId="5CFC941E"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canvas.before:</w:t>
      </w:r>
    </w:p>
    <w:p w14:paraId="60CB292D"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Color:</w:t>
      </w:r>
    </w:p>
    <w:p w14:paraId="6CF77ADD"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rgba: 0, 0, 0, 1  # Blue background for ScreenTwo</w:t>
      </w:r>
    </w:p>
    <w:p w14:paraId="6D31501E"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Rectangle:</w:t>
      </w:r>
    </w:p>
    <w:p w14:paraId="17DB7507"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pos: self.pos</w:t>
      </w:r>
    </w:p>
    <w:p w14:paraId="59255732"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size: self.size</w:t>
      </w:r>
    </w:p>
    <w:p w14:paraId="088F083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FloatLayout:</w:t>
      </w:r>
    </w:p>
    <w:p w14:paraId="723ABA6F"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w:t>
      </w:r>
    </w:p>
    <w:p w14:paraId="520F24B7"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RoundedBlueButton:</w:t>
      </w:r>
    </w:p>
    <w:p w14:paraId="2A006C01"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id: reset_button</w:t>
      </w:r>
    </w:p>
    <w:p w14:paraId="6D3C2EF0"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style: "filled"</w:t>
      </w:r>
    </w:p>
    <w:p w14:paraId="38E19F74"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color: (1,1,1)</w:t>
      </w:r>
    </w:p>
    <w:p w14:paraId="42AEFF21"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bold: False</w:t>
      </w:r>
    </w:p>
    <w:p w14:paraId="4E7E7499"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font_size: 20  # Set font size to 20 pixels</w:t>
      </w:r>
    </w:p>
    <w:p w14:paraId="644BE2BA"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text: "RESET"</w:t>
      </w:r>
    </w:p>
    <w:p w14:paraId="4E45EEE8"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size_hint: (0.1, 0.1)</w:t>
      </w:r>
    </w:p>
    <w:p w14:paraId="6BEB255A"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lastRenderedPageBreak/>
        <w:t xml:space="preserve">            pos_hint: {'center_x':0.5, 'center_y':0.9}</w:t>
      </w:r>
    </w:p>
    <w:p w14:paraId="3704DD31"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on_press: </w:t>
      </w:r>
    </w:p>
    <w:p w14:paraId="50A65F11"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drawn_raffle_list.text = ''</w:t>
      </w:r>
    </w:p>
    <w:p w14:paraId="1999E6D8"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root.clear_Raffle_array()</w:t>
      </w:r>
    </w:p>
    <w:p w14:paraId="4039B3E0"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root.manager.transition.direction = 'right'  # Set transition direction</w:t>
      </w:r>
    </w:p>
    <w:p w14:paraId="00B67630"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root.manager.current = 'intro_screen'</w:t>
      </w:r>
    </w:p>
    <w:p w14:paraId="72E0D2CC" w14:textId="77777777" w:rsidR="00EA5E7F" w:rsidRPr="00EA5E7F" w:rsidRDefault="00EA5E7F" w:rsidP="00EA5E7F">
      <w:pPr>
        <w:spacing w:after="0" w:line="240" w:lineRule="auto"/>
        <w:rPr>
          <w:rFonts w:ascii="Consolas" w:hAnsi="Consolas"/>
          <w:sz w:val="16"/>
          <w:szCs w:val="16"/>
        </w:rPr>
      </w:pPr>
    </w:p>
    <w:p w14:paraId="3603C144"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Label:</w:t>
      </w:r>
    </w:p>
    <w:p w14:paraId="491A14F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id: displayed_raffle_number</w:t>
      </w:r>
    </w:p>
    <w:p w14:paraId="08A2F13F"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bold: True</w:t>
      </w:r>
    </w:p>
    <w:p w14:paraId="6E0DA320"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font_size: 240  # Set font size to 240 pixels</w:t>
      </w:r>
    </w:p>
    <w:p w14:paraId="1C37E708"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color: 1, 1, 1, 1  # Solid black text</w:t>
      </w:r>
    </w:p>
    <w:p w14:paraId="27A6E0A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size_hint: (1, 1)</w:t>
      </w:r>
    </w:p>
    <w:p w14:paraId="4805D3E4"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pos_hint: {'center_x':0.5, 'center_y':0.6}</w:t>
      </w:r>
    </w:p>
    <w:p w14:paraId="229EAE84"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text: '00'</w:t>
      </w:r>
    </w:p>
    <w:p w14:paraId="3C99CBE1" w14:textId="77777777" w:rsidR="00EA5E7F" w:rsidRPr="00EA5E7F" w:rsidRDefault="00EA5E7F" w:rsidP="00EA5E7F">
      <w:pPr>
        <w:spacing w:after="0" w:line="240" w:lineRule="auto"/>
        <w:rPr>
          <w:rFonts w:ascii="Consolas" w:hAnsi="Consolas"/>
          <w:sz w:val="16"/>
          <w:szCs w:val="16"/>
        </w:rPr>
      </w:pPr>
    </w:p>
    <w:p w14:paraId="732F4CFA"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RoundedBlueButton:</w:t>
      </w:r>
    </w:p>
    <w:p w14:paraId="78A915A4"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id: pick_winner_button</w:t>
      </w:r>
    </w:p>
    <w:p w14:paraId="09B03A7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style: "filled"</w:t>
      </w:r>
    </w:p>
    <w:p w14:paraId="48C02493"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color: (1,1,1)</w:t>
      </w:r>
    </w:p>
    <w:p w14:paraId="0E47F578"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bold: False</w:t>
      </w:r>
    </w:p>
    <w:p w14:paraId="79A0BCCE"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font_size: 20  # Set font size to 20 pixels</w:t>
      </w:r>
    </w:p>
    <w:p w14:paraId="26781E3A"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text: 'PICK A WINNER'</w:t>
      </w:r>
    </w:p>
    <w:p w14:paraId="692C666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size_hint: (0.4, 0.1)</w:t>
      </w:r>
    </w:p>
    <w:p w14:paraId="6761FE6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pos_hint: {'center_x':0.5, 'center_y':0.36}</w:t>
      </w:r>
    </w:p>
    <w:p w14:paraId="356A5020"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on_press: </w:t>
      </w:r>
    </w:p>
    <w:p w14:paraId="4A909BC3"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#root.generate_and_add_number()</w:t>
      </w:r>
    </w:p>
    <w:p w14:paraId="28B47443"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root.start_animation()</w:t>
      </w:r>
    </w:p>
    <w:p w14:paraId="2DDD01D0"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root.generate_and_add_number()</w:t>
      </w:r>
    </w:p>
    <w:p w14:paraId="129B4961"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w:t>
      </w:r>
    </w:p>
    <w:p w14:paraId="6A5AC648"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Label:</w:t>
      </w:r>
    </w:p>
    <w:p w14:paraId="3775B344"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id: drawn_raffle_list</w:t>
      </w:r>
    </w:p>
    <w:p w14:paraId="396AFBE3"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bold: True</w:t>
      </w:r>
    </w:p>
    <w:p w14:paraId="584E188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halign: 'center'</w:t>
      </w:r>
    </w:p>
    <w:p w14:paraId="4710679C"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valign: 'middle'</w:t>
      </w:r>
    </w:p>
    <w:p w14:paraId="5B63A0B7"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text_size: self.width, None</w:t>
      </w:r>
    </w:p>
    <w:p w14:paraId="18196C8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#text_size: self.size</w:t>
      </w:r>
    </w:p>
    <w:p w14:paraId="2265BEB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height: self.texture_size[1]</w:t>
      </w:r>
    </w:p>
    <w:p w14:paraId="3452C22F"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font_size: 15  # Set font size to 15 pixels</w:t>
      </w:r>
    </w:p>
    <w:p w14:paraId="65F04C08"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color: 1, 1, 1, 1  # Solid white text</w:t>
      </w:r>
    </w:p>
    <w:p w14:paraId="4EA1A945"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size_hint: (0.5, None)</w:t>
      </w:r>
    </w:p>
    <w:p w14:paraId="2AE79828"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pos_hint: {'center_x':0.5, 'center_y':0.25}</w:t>
      </w:r>
    </w:p>
    <w:p w14:paraId="11C4F314"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text: ''</w:t>
      </w:r>
    </w:p>
    <w:p w14:paraId="4BADF0C0" w14:textId="77777777" w:rsidR="00EA5E7F" w:rsidRPr="00EA5E7F" w:rsidRDefault="00EA5E7F" w:rsidP="00EA5E7F">
      <w:pPr>
        <w:spacing w:after="0" w:line="240" w:lineRule="auto"/>
        <w:rPr>
          <w:rFonts w:ascii="Consolas" w:hAnsi="Consolas"/>
          <w:sz w:val="16"/>
          <w:szCs w:val="16"/>
        </w:rPr>
      </w:pPr>
    </w:p>
    <w:p w14:paraId="6AF9CF3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DEFINE BUTTONS HERE #######################################</w:t>
      </w:r>
    </w:p>
    <w:p w14:paraId="0C8F462D" w14:textId="77777777" w:rsidR="00EA5E7F" w:rsidRPr="00EA5E7F" w:rsidRDefault="00EA5E7F" w:rsidP="00EA5E7F">
      <w:pPr>
        <w:spacing w:after="0" w:line="240" w:lineRule="auto"/>
        <w:rPr>
          <w:rFonts w:ascii="Consolas" w:hAnsi="Consolas"/>
          <w:sz w:val="16"/>
          <w:szCs w:val="16"/>
        </w:rPr>
      </w:pPr>
    </w:p>
    <w:p w14:paraId="6F83F40D"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&lt;RoundedBlueButton@Button&gt;  </w:t>
      </w:r>
    </w:p>
    <w:p w14:paraId="34369068"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background_color: (0, 0, 1, 0) # the last zero is important</w:t>
      </w:r>
    </w:p>
    <w:p w14:paraId="2C4EBF0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background_normal: ''</w:t>
      </w:r>
    </w:p>
    <w:p w14:paraId="64030977"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border: (0,0,0,1)</w:t>
      </w:r>
    </w:p>
    <w:p w14:paraId="638F149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canvas.before:</w:t>
      </w:r>
    </w:p>
    <w:p w14:paraId="0315B01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Color:</w:t>
      </w:r>
    </w:p>
    <w:p w14:paraId="7210FD8D"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rgba: (0, 0, 1, 1) # Solid blue</w:t>
      </w:r>
    </w:p>
    <w:p w14:paraId="10DC07F5"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RoundedRectangle:</w:t>
      </w:r>
    </w:p>
    <w:p w14:paraId="642A049D"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size: self.size</w:t>
      </w:r>
    </w:p>
    <w:p w14:paraId="3AFFE73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pos: self.pos</w:t>
      </w:r>
    </w:p>
    <w:p w14:paraId="0656A75E"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radius: [10]</w:t>
      </w:r>
    </w:p>
    <w:p w14:paraId="455F67F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w:t>
      </w:r>
    </w:p>
    <w:p w14:paraId="782425A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&lt;RoundedYellowButton@Button&gt;  </w:t>
      </w:r>
    </w:p>
    <w:p w14:paraId="1DC556F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background_color: (1, 1, 1, 0) # the last zero is important</w:t>
      </w:r>
    </w:p>
    <w:p w14:paraId="36A69075"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background_normal: ''</w:t>
      </w:r>
    </w:p>
    <w:p w14:paraId="2F00B7F7"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canvas.before:</w:t>
      </w:r>
    </w:p>
    <w:p w14:paraId="499E41F1"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Color:</w:t>
      </w:r>
    </w:p>
    <w:p w14:paraId="575491C4"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rgba: (1, 1, 0, 1) # Solid Yellow</w:t>
      </w:r>
    </w:p>
    <w:p w14:paraId="6268F68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RoundedRectangle:</w:t>
      </w:r>
    </w:p>
    <w:p w14:paraId="6FC66937"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size: self.size</w:t>
      </w:r>
    </w:p>
    <w:p w14:paraId="29BF4A75"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pos: self.pos</w:t>
      </w:r>
    </w:p>
    <w:p w14:paraId="2A983E80"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radius: [10]</w:t>
      </w:r>
    </w:p>
    <w:p w14:paraId="2DA27FB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Color:</w:t>
      </w:r>
    </w:p>
    <w:p w14:paraId="4E0AEA7F"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rgba: (0, 0, 0, 1)  # black color for line border</w:t>
      </w:r>
    </w:p>
    <w:p w14:paraId="13D2E182"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Line:</w:t>
      </w:r>
    </w:p>
    <w:p w14:paraId="1C21E3C3"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rounded_rectangle: (self.pos[0], self.pos[1], self.size[0], self.size[1], 10)</w:t>
      </w:r>
    </w:p>
    <w:p w14:paraId="5B2B77C5"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width: 1.5</w:t>
      </w:r>
    </w:p>
    <w:p w14:paraId="2D9EA8CB" w14:textId="77777777" w:rsidR="00EA5E7F" w:rsidRPr="00EA5E7F" w:rsidRDefault="00EA5E7F" w:rsidP="00EA5E7F">
      <w:pPr>
        <w:spacing w:after="0" w:line="240" w:lineRule="auto"/>
        <w:rPr>
          <w:rFonts w:ascii="Consolas" w:hAnsi="Consolas"/>
          <w:sz w:val="16"/>
          <w:szCs w:val="16"/>
        </w:rPr>
      </w:pPr>
    </w:p>
    <w:p w14:paraId="3ABE40A0"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&lt;RoundedGreyButton@Button&gt;  </w:t>
      </w:r>
    </w:p>
    <w:p w14:paraId="2FC1FB8A"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background_color: (0, 0, 1, 0) # the last zero is important</w:t>
      </w:r>
    </w:p>
    <w:p w14:paraId="3FDBA690"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lastRenderedPageBreak/>
        <w:t xml:space="preserve">    background_normal: ''</w:t>
      </w:r>
    </w:p>
    <w:p w14:paraId="6891BC73"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canvas.before:</w:t>
      </w:r>
    </w:p>
    <w:p w14:paraId="39F77553"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Color:</w:t>
      </w:r>
    </w:p>
    <w:p w14:paraId="655CBA0E"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rgba: (0.5, 0.5, 0.5, 1) # Grey</w:t>
      </w:r>
    </w:p>
    <w:p w14:paraId="315AA12D"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RoundedRectangle:</w:t>
      </w:r>
    </w:p>
    <w:p w14:paraId="7CE5F903"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size: self.size</w:t>
      </w:r>
    </w:p>
    <w:p w14:paraId="1D8ED4BD"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pos: self.pos</w:t>
      </w:r>
    </w:p>
    <w:p w14:paraId="0B8418D3"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radius: [10]</w:t>
      </w:r>
    </w:p>
    <w:p w14:paraId="65B91909" w14:textId="77777777" w:rsidR="00EA5E7F" w:rsidRPr="00EA5E7F" w:rsidRDefault="00EA5E7F" w:rsidP="00EA5E7F">
      <w:pPr>
        <w:spacing w:after="0" w:line="240" w:lineRule="auto"/>
        <w:rPr>
          <w:rFonts w:ascii="Consolas" w:hAnsi="Consolas"/>
          <w:sz w:val="16"/>
          <w:szCs w:val="16"/>
        </w:rPr>
      </w:pPr>
    </w:p>
    <w:p w14:paraId="09026BEE"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#:import Factory kivy.factory.Factory</w:t>
      </w:r>
    </w:p>
    <w:p w14:paraId="3CF32E07" w14:textId="77777777" w:rsidR="00EA5E7F" w:rsidRPr="00EA5E7F" w:rsidRDefault="00EA5E7F" w:rsidP="00EA5E7F">
      <w:pPr>
        <w:spacing w:after="0" w:line="240" w:lineRule="auto"/>
        <w:rPr>
          <w:rFonts w:ascii="Consolas" w:hAnsi="Consolas"/>
          <w:sz w:val="16"/>
          <w:szCs w:val="16"/>
        </w:rPr>
      </w:pPr>
    </w:p>
    <w:p w14:paraId="58398E98"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&lt;NumberEntryError@Popup&gt;:</w:t>
      </w:r>
    </w:p>
    <w:p w14:paraId="33204512"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 Popup settings</w:t>
      </w:r>
    </w:p>
    <w:p w14:paraId="780693EF"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#bold: True</w:t>
      </w:r>
    </w:p>
    <w:p w14:paraId="2F663435"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#title: 'CHECK YOUR NUMBERS'</w:t>
      </w:r>
    </w:p>
    <w:p w14:paraId="7EED9CCF"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#title_align: 'center'</w:t>
      </w:r>
    </w:p>
    <w:p w14:paraId="7CA59CF1"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#title_color: 0, 0, 0, 1</w:t>
      </w:r>
    </w:p>
    <w:p w14:paraId="7882D18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#title_font: './font_file.ttf'</w:t>
      </w:r>
    </w:p>
    <w:p w14:paraId="4DADB569"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#title_size: sp(25)</w:t>
      </w:r>
    </w:p>
    <w:p w14:paraId="1C1556FC"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#title_bold: True</w:t>
      </w:r>
    </w:p>
    <w:p w14:paraId="79B6D337" w14:textId="77777777" w:rsidR="00EA5E7F" w:rsidRPr="00EA5E7F" w:rsidRDefault="00EA5E7F" w:rsidP="00EA5E7F">
      <w:pPr>
        <w:spacing w:after="0" w:line="240" w:lineRule="auto"/>
        <w:rPr>
          <w:rFonts w:ascii="Consolas" w:hAnsi="Consolas"/>
          <w:sz w:val="16"/>
          <w:szCs w:val="16"/>
        </w:rPr>
      </w:pPr>
    </w:p>
    <w:p w14:paraId="75D1E4B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#separator_color: 180/255, 164/255, 176/255, 1</w:t>
      </w:r>
    </w:p>
    <w:p w14:paraId="1040CE9A"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#separator_height: dp(4)</w:t>
      </w:r>
    </w:p>
    <w:p w14:paraId="21429661" w14:textId="77777777" w:rsidR="00EA5E7F" w:rsidRPr="00EA5E7F" w:rsidRDefault="00EA5E7F" w:rsidP="00EA5E7F">
      <w:pPr>
        <w:spacing w:after="0" w:line="240" w:lineRule="auto"/>
        <w:rPr>
          <w:rFonts w:ascii="Consolas" w:hAnsi="Consolas"/>
          <w:sz w:val="16"/>
          <w:szCs w:val="16"/>
        </w:rPr>
      </w:pPr>
    </w:p>
    <w:p w14:paraId="128FD611"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#auto_dismiss: False</w:t>
      </w:r>
    </w:p>
    <w:p w14:paraId="331400F3" w14:textId="77777777" w:rsidR="00EA5E7F" w:rsidRPr="00EA5E7F" w:rsidRDefault="00EA5E7F" w:rsidP="00EA5E7F">
      <w:pPr>
        <w:spacing w:after="0" w:line="240" w:lineRule="auto"/>
        <w:rPr>
          <w:rFonts w:ascii="Consolas" w:hAnsi="Consolas"/>
          <w:sz w:val="16"/>
          <w:szCs w:val="16"/>
        </w:rPr>
      </w:pPr>
    </w:p>
    <w:p w14:paraId="21753BA7"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size_hint: 0.8, 0.3</w:t>
      </w:r>
    </w:p>
    <w:p w14:paraId="297E3330"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background: ''</w:t>
      </w:r>
    </w:p>
    <w:p w14:paraId="697E70C8"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#background_color: 228/255, 216/255, 225/255, 1</w:t>
      </w:r>
    </w:p>
    <w:p w14:paraId="32B9994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background_color: 1, 1, 1, 1</w:t>
      </w:r>
    </w:p>
    <w:p w14:paraId="1539EC7F"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w:t>
      </w:r>
    </w:p>
    <w:p w14:paraId="6A328459"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  Content Area Settings</w:t>
      </w:r>
    </w:p>
    <w:p w14:paraId="2F0C3DB9"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BoxLayout:</w:t>
      </w:r>
    </w:p>
    <w:p w14:paraId="03A8B18F"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orientation: 'vertical'</w:t>
      </w:r>
    </w:p>
    <w:p w14:paraId="79B07C22"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canvas.before:</w:t>
      </w:r>
    </w:p>
    <w:p w14:paraId="0297259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Color:</w:t>
      </w:r>
    </w:p>
    <w:p w14:paraId="7B8A6B85"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#rgba: 207/255, 190/255, 202/255, 1</w:t>
      </w:r>
    </w:p>
    <w:p w14:paraId="084BC0B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rgba: 0, 0, 0, 1</w:t>
      </w:r>
    </w:p>
    <w:p w14:paraId="5D2CC62E"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Rectangle:</w:t>
      </w:r>
    </w:p>
    <w:p w14:paraId="19BBB82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size: self.size</w:t>
      </w:r>
    </w:p>
    <w:p w14:paraId="5194FAD9"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pos: self.pos</w:t>
      </w:r>
    </w:p>
    <w:p w14:paraId="5B683DA2" w14:textId="77777777" w:rsidR="00EA5E7F" w:rsidRPr="00EA5E7F" w:rsidRDefault="00EA5E7F" w:rsidP="00EA5E7F">
      <w:pPr>
        <w:spacing w:after="0" w:line="240" w:lineRule="auto"/>
        <w:rPr>
          <w:rFonts w:ascii="Consolas" w:hAnsi="Consolas"/>
          <w:sz w:val="16"/>
          <w:szCs w:val="16"/>
        </w:rPr>
      </w:pPr>
    </w:p>
    <w:p w14:paraId="491151C8"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Label: </w:t>
      </w:r>
    </w:p>
    <w:p w14:paraId="387B4F02"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bold: True</w:t>
      </w:r>
    </w:p>
    <w:p w14:paraId="6D92C209"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text: 'Numbers must be positive and FINISHING number greater than STARTING number.'</w:t>
      </w:r>
    </w:p>
    <w:p w14:paraId="322AC9F5"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color: 1, 1, 1, 1</w:t>
      </w:r>
    </w:p>
    <w:p w14:paraId="2E928B0E"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w:t>
      </w:r>
    </w:p>
    <w:p w14:paraId="46ED63C3"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Button:</w:t>
      </w:r>
    </w:p>
    <w:p w14:paraId="1C191B37"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text: 'Close'</w:t>
      </w:r>
    </w:p>
    <w:p w14:paraId="0A35CBA0"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background_color: 0, 0, 1, 1</w:t>
      </w:r>
    </w:p>
    <w:p w14:paraId="4CD166E8"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on_release: root.dismiss()</w:t>
      </w:r>
    </w:p>
    <w:p w14:paraId="1865AB73" w14:textId="77777777" w:rsidR="00EA5E7F" w:rsidRPr="00EA5E7F" w:rsidRDefault="00EA5E7F" w:rsidP="00EA5E7F">
      <w:pPr>
        <w:spacing w:after="0" w:line="240" w:lineRule="auto"/>
        <w:rPr>
          <w:rFonts w:ascii="Consolas" w:hAnsi="Consolas"/>
          <w:sz w:val="16"/>
          <w:szCs w:val="16"/>
        </w:rPr>
      </w:pPr>
    </w:p>
    <w:p w14:paraId="0F6F141A"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&lt;RaffleFull@Popup&gt;:</w:t>
      </w:r>
    </w:p>
    <w:p w14:paraId="3362DB33"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 Popup settings</w:t>
      </w:r>
    </w:p>
    <w:p w14:paraId="727FFE61"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#bold: True</w:t>
      </w:r>
    </w:p>
    <w:p w14:paraId="334EBAB0"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#title: 'CHECK YOUR NUMBERS'</w:t>
      </w:r>
    </w:p>
    <w:p w14:paraId="6E5CB7B1"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#title_align: 'center'</w:t>
      </w:r>
    </w:p>
    <w:p w14:paraId="7600059F"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#title_color: 0, 0, 0, 1</w:t>
      </w:r>
    </w:p>
    <w:p w14:paraId="79E49C92"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#title_font: './font_file.ttf'</w:t>
      </w:r>
    </w:p>
    <w:p w14:paraId="525777F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#title_size: sp(25)</w:t>
      </w:r>
    </w:p>
    <w:p w14:paraId="00A1FA01"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#title_bold: True</w:t>
      </w:r>
    </w:p>
    <w:p w14:paraId="61009F79" w14:textId="77777777" w:rsidR="00EA5E7F" w:rsidRPr="00EA5E7F" w:rsidRDefault="00EA5E7F" w:rsidP="00EA5E7F">
      <w:pPr>
        <w:spacing w:after="0" w:line="240" w:lineRule="auto"/>
        <w:rPr>
          <w:rFonts w:ascii="Consolas" w:hAnsi="Consolas"/>
          <w:sz w:val="16"/>
          <w:szCs w:val="16"/>
        </w:rPr>
      </w:pPr>
    </w:p>
    <w:p w14:paraId="6FF2DE1D"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#separator_color: 180/255, 164/255, 176/255, 1</w:t>
      </w:r>
    </w:p>
    <w:p w14:paraId="533FFF30"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#separator_height: dp(4)</w:t>
      </w:r>
    </w:p>
    <w:p w14:paraId="592DA9A1" w14:textId="77777777" w:rsidR="00EA5E7F" w:rsidRPr="00EA5E7F" w:rsidRDefault="00EA5E7F" w:rsidP="00EA5E7F">
      <w:pPr>
        <w:spacing w:after="0" w:line="240" w:lineRule="auto"/>
        <w:rPr>
          <w:rFonts w:ascii="Consolas" w:hAnsi="Consolas"/>
          <w:sz w:val="16"/>
          <w:szCs w:val="16"/>
        </w:rPr>
      </w:pPr>
    </w:p>
    <w:p w14:paraId="47D1737C"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#auto_dismiss: False</w:t>
      </w:r>
    </w:p>
    <w:p w14:paraId="49482866" w14:textId="77777777" w:rsidR="00EA5E7F" w:rsidRPr="00EA5E7F" w:rsidRDefault="00EA5E7F" w:rsidP="00EA5E7F">
      <w:pPr>
        <w:spacing w:after="0" w:line="240" w:lineRule="auto"/>
        <w:rPr>
          <w:rFonts w:ascii="Consolas" w:hAnsi="Consolas"/>
          <w:sz w:val="16"/>
          <w:szCs w:val="16"/>
        </w:rPr>
      </w:pPr>
    </w:p>
    <w:p w14:paraId="7042AE6A"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size_hint: 0.5, 0.3</w:t>
      </w:r>
    </w:p>
    <w:p w14:paraId="4929FEC9"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background: ''</w:t>
      </w:r>
    </w:p>
    <w:p w14:paraId="6B203C9C"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#background_color: 228/255, 216/255, 225/255, 1</w:t>
      </w:r>
    </w:p>
    <w:p w14:paraId="4EC21379"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background_color: 1, 1, 1, 1</w:t>
      </w:r>
    </w:p>
    <w:p w14:paraId="0671EAE4"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w:t>
      </w:r>
    </w:p>
    <w:p w14:paraId="5B4CEFD0"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  Content Area Settings</w:t>
      </w:r>
    </w:p>
    <w:p w14:paraId="3198E73D"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BoxLayout:</w:t>
      </w:r>
    </w:p>
    <w:p w14:paraId="51EBDF7C"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orientation: 'vertical'</w:t>
      </w:r>
    </w:p>
    <w:p w14:paraId="60E96718"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canvas.before:</w:t>
      </w:r>
    </w:p>
    <w:p w14:paraId="7524F5C2"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lastRenderedPageBreak/>
        <w:t xml:space="preserve">            Color:</w:t>
      </w:r>
    </w:p>
    <w:p w14:paraId="25F4FEDA"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#rgba: 207/255, 190/255, 202/255, 1</w:t>
      </w:r>
    </w:p>
    <w:p w14:paraId="42E1AFE9"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rgba: 0, 0, 0, 1</w:t>
      </w:r>
    </w:p>
    <w:p w14:paraId="672658C1"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Rectangle:</w:t>
      </w:r>
    </w:p>
    <w:p w14:paraId="4527DF85"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size: self.size</w:t>
      </w:r>
    </w:p>
    <w:p w14:paraId="25B6D160"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pos: self.pos</w:t>
      </w:r>
    </w:p>
    <w:p w14:paraId="718B2477" w14:textId="77777777" w:rsidR="00EA5E7F" w:rsidRPr="00EA5E7F" w:rsidRDefault="00EA5E7F" w:rsidP="00EA5E7F">
      <w:pPr>
        <w:spacing w:after="0" w:line="240" w:lineRule="auto"/>
        <w:rPr>
          <w:rFonts w:ascii="Consolas" w:hAnsi="Consolas"/>
          <w:sz w:val="16"/>
          <w:szCs w:val="16"/>
        </w:rPr>
      </w:pPr>
    </w:p>
    <w:p w14:paraId="0202EC3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Label: </w:t>
      </w:r>
    </w:p>
    <w:p w14:paraId="452C743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bold: True</w:t>
      </w:r>
    </w:p>
    <w:p w14:paraId="557315FB"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text: 'NO more RAFFLE Numbers available.'</w:t>
      </w:r>
    </w:p>
    <w:p w14:paraId="3B1F314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color: 1, 1, 1, 1</w:t>
      </w:r>
    </w:p>
    <w:p w14:paraId="36B22445"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w:t>
      </w:r>
    </w:p>
    <w:p w14:paraId="6B263CBC"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Button:</w:t>
      </w:r>
    </w:p>
    <w:p w14:paraId="34F4F80D"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text: 'Close'</w:t>
      </w:r>
    </w:p>
    <w:p w14:paraId="34DCD90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background_color: 0, 0, 1, 1</w:t>
      </w:r>
    </w:p>
    <w:p w14:paraId="177E8DE7"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on_release: root.dismiss()</w:t>
      </w:r>
    </w:p>
    <w:p w14:paraId="6D169EC6" w14:textId="77777777" w:rsidR="00EA5E7F" w:rsidRPr="00EA5E7F" w:rsidRDefault="00EA5E7F" w:rsidP="00EA5E7F">
      <w:pPr>
        <w:spacing w:after="0" w:line="240" w:lineRule="auto"/>
        <w:rPr>
          <w:rFonts w:ascii="Consolas" w:hAnsi="Consolas"/>
          <w:sz w:val="16"/>
          <w:szCs w:val="16"/>
        </w:rPr>
      </w:pPr>
    </w:p>
    <w:p w14:paraId="17D5F330"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SPECIFIC BUTTON LOGIC #######################################</w:t>
      </w:r>
    </w:p>
    <w:p w14:paraId="05DF4997"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&lt;BtnTextInput&gt;:</w:t>
      </w:r>
    </w:p>
    <w:p w14:paraId="6216CE77" w14:textId="77777777" w:rsidR="00EA5E7F" w:rsidRPr="00EA5E7F" w:rsidRDefault="00EA5E7F" w:rsidP="00EA5E7F">
      <w:pPr>
        <w:spacing w:after="0" w:line="240" w:lineRule="auto"/>
        <w:rPr>
          <w:rFonts w:ascii="Consolas" w:hAnsi="Consolas"/>
          <w:sz w:val="16"/>
          <w:szCs w:val="16"/>
        </w:rPr>
      </w:pPr>
    </w:p>
    <w:p w14:paraId="1FFB964E"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 To position widgetsin the proper orientation  </w:t>
      </w:r>
    </w:p>
    <w:p w14:paraId="11C1F778"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 use of vertical orientation to set all widgets </w:t>
      </w:r>
    </w:p>
    <w:p w14:paraId="593F74DC"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orientation: "vertical"</w:t>
      </w:r>
    </w:p>
    <w:p w14:paraId="7272F396" w14:textId="77777777" w:rsidR="00EA5E7F" w:rsidRPr="00EA5E7F" w:rsidRDefault="00EA5E7F" w:rsidP="00EA5E7F">
      <w:pPr>
        <w:spacing w:after="0" w:line="240" w:lineRule="auto"/>
        <w:rPr>
          <w:rFonts w:ascii="Consolas" w:hAnsi="Consolas"/>
          <w:sz w:val="16"/>
          <w:szCs w:val="16"/>
        </w:rPr>
      </w:pPr>
    </w:p>
    <w:p w14:paraId="3EF7AF43"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 Using the Box layout</w:t>
      </w:r>
    </w:p>
    <w:p w14:paraId="3F0B7B3A"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#BoxLayout:</w:t>
      </w:r>
    </w:p>
    <w:p w14:paraId="36832A6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    height: "50dp"</w:t>
      </w:r>
    </w:p>
    <w:p w14:paraId="60FE6C16"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    size_hint_y: None</w:t>
      </w:r>
    </w:p>
    <w:p w14:paraId="1B856A73" w14:textId="77777777" w:rsidR="00EA5E7F" w:rsidRPr="00EA5E7F" w:rsidRDefault="00EA5E7F" w:rsidP="00EA5E7F">
      <w:pPr>
        <w:spacing w:after="0" w:line="240" w:lineRule="auto"/>
        <w:rPr>
          <w:rFonts w:ascii="Consolas" w:hAnsi="Consolas"/>
          <w:sz w:val="16"/>
          <w:szCs w:val="16"/>
        </w:rPr>
      </w:pPr>
    </w:p>
    <w:p w14:paraId="68518B2D"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FloatLayout:</w:t>
      </w:r>
    </w:p>
    <w:p w14:paraId="1B552F8A"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size_hint: (0.2, 0.06)</w:t>
      </w:r>
    </w:p>
    <w:p w14:paraId="2E0D9414"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pos_hint: {'center_x':0.5, 'center_y':0.4}</w:t>
      </w:r>
    </w:p>
    <w:p w14:paraId="59F6A007" w14:textId="77777777" w:rsidR="00EA5E7F" w:rsidRPr="00EA5E7F" w:rsidRDefault="00EA5E7F" w:rsidP="00EA5E7F">
      <w:pPr>
        <w:spacing w:after="0" w:line="240" w:lineRule="auto"/>
        <w:rPr>
          <w:rFonts w:ascii="Consolas" w:hAnsi="Consolas"/>
          <w:sz w:val="16"/>
          <w:szCs w:val="16"/>
        </w:rPr>
      </w:pPr>
    </w:p>
    <w:p w14:paraId="6566016F"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 Creating Test input</w:t>
      </w:r>
    </w:p>
    <w:p w14:paraId="1551F7D0"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TextInput:</w:t>
      </w:r>
    </w:p>
    <w:p w14:paraId="049C9D0A"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size_hint_x: 20</w:t>
      </w:r>
    </w:p>
    <w:p w14:paraId="07413E23" w14:textId="77777777" w:rsidR="00EA5E7F" w:rsidRPr="00EA5E7F" w:rsidRDefault="00EA5E7F" w:rsidP="00EA5E7F">
      <w:pPr>
        <w:spacing w:after="0" w:line="240" w:lineRule="auto"/>
        <w:rPr>
          <w:rFonts w:ascii="Consolas" w:hAnsi="Consolas"/>
          <w:sz w:val="16"/>
          <w:szCs w:val="16"/>
        </w:rPr>
      </w:pPr>
    </w:p>
    <w:p w14:paraId="6CF96C59"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 Creating Button </w:t>
      </w:r>
    </w:p>
    <w:p w14:paraId="37BE95E8"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Button:</w:t>
      </w:r>
    </w:p>
    <w:p w14:paraId="2589BDA0"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text: "Apply"</w:t>
      </w:r>
    </w:p>
    <w:p w14:paraId="303C5C85"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size_hint_x: 25</w:t>
      </w:r>
    </w:p>
    <w:p w14:paraId="16B63967" w14:textId="77777777" w:rsidR="00EA5E7F" w:rsidRP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background_color: 0, 0, 1, 1</w:t>
      </w:r>
    </w:p>
    <w:p w14:paraId="79658E8D" w14:textId="67C4EB26" w:rsidR="00EA5E7F" w:rsidRDefault="00EA5E7F" w:rsidP="00EA5E7F">
      <w:pPr>
        <w:spacing w:after="0" w:line="240" w:lineRule="auto"/>
        <w:rPr>
          <w:rFonts w:ascii="Consolas" w:hAnsi="Consolas"/>
          <w:sz w:val="16"/>
          <w:szCs w:val="16"/>
        </w:rPr>
      </w:pPr>
      <w:r w:rsidRPr="00EA5E7F">
        <w:rPr>
          <w:rFonts w:ascii="Consolas" w:hAnsi="Consolas"/>
          <w:sz w:val="16"/>
          <w:szCs w:val="16"/>
        </w:rPr>
        <w:t xml:space="preserve">            font_size: 35</w:t>
      </w:r>
    </w:p>
    <w:p w14:paraId="64071B00" w14:textId="77777777" w:rsidR="00BC770C" w:rsidRDefault="00BC770C" w:rsidP="00EA5E7F">
      <w:pPr>
        <w:spacing w:after="0" w:line="240" w:lineRule="auto"/>
        <w:rPr>
          <w:rFonts w:ascii="Consolas" w:hAnsi="Consolas"/>
          <w:sz w:val="16"/>
          <w:szCs w:val="16"/>
        </w:rPr>
      </w:pPr>
    </w:p>
    <w:p w14:paraId="16B827CA" w14:textId="77777777" w:rsidR="00BA314A" w:rsidRDefault="00BA314A" w:rsidP="00EA5E7F">
      <w:pPr>
        <w:spacing w:after="0" w:line="240" w:lineRule="auto"/>
        <w:rPr>
          <w:rFonts w:ascii="Consolas" w:hAnsi="Consolas"/>
          <w:sz w:val="16"/>
          <w:szCs w:val="16"/>
        </w:rPr>
      </w:pPr>
    </w:p>
    <w:p w14:paraId="226661CB" w14:textId="77777777" w:rsidR="00BA314A" w:rsidRDefault="00BA314A" w:rsidP="00BA314A">
      <w:pPr>
        <w:pStyle w:val="Heading2"/>
      </w:pPr>
      <w:r>
        <w:t>Author</w:t>
      </w:r>
    </w:p>
    <w:p w14:paraId="4CC27DDD" w14:textId="77777777" w:rsidR="00BA314A" w:rsidRDefault="00BA314A" w:rsidP="00BA314A">
      <w:pPr>
        <w:spacing w:after="0" w:line="240" w:lineRule="auto"/>
      </w:pPr>
      <w:r>
        <w:t>All Python Code, including this document, was created and tested by Barry Smalldon 2025.</w:t>
      </w:r>
    </w:p>
    <w:p w14:paraId="3E0A0B75" w14:textId="77777777" w:rsidR="00BA314A" w:rsidRDefault="00BA314A" w:rsidP="00EA5E7F">
      <w:pPr>
        <w:spacing w:after="0" w:line="240" w:lineRule="auto"/>
        <w:rPr>
          <w:rFonts w:ascii="Consolas" w:hAnsi="Consolas"/>
          <w:sz w:val="16"/>
          <w:szCs w:val="16"/>
        </w:rPr>
      </w:pPr>
    </w:p>
    <w:p w14:paraId="49ACF6EF" w14:textId="440BEAD7" w:rsidR="00BC770C" w:rsidRPr="00EA5E7F" w:rsidRDefault="00BC770C" w:rsidP="00EA5E7F">
      <w:pPr>
        <w:spacing w:after="0" w:line="240" w:lineRule="auto"/>
        <w:rPr>
          <w:rFonts w:ascii="Consolas" w:hAnsi="Consolas"/>
          <w:sz w:val="16"/>
          <w:szCs w:val="16"/>
        </w:rPr>
      </w:pPr>
      <w:r>
        <w:rPr>
          <w:rFonts w:ascii="Consolas" w:hAnsi="Consolas"/>
          <w:noProof/>
          <w:sz w:val="16"/>
          <w:szCs w:val="16"/>
          <w14:ligatures w14:val="none"/>
        </w:rPr>
        <mc:AlternateContent>
          <mc:Choice Requires="wps">
            <w:drawing>
              <wp:anchor distT="0" distB="0" distL="114300" distR="114300" simplePos="0" relativeHeight="251659264" behindDoc="0" locked="0" layoutInCell="1" allowOverlap="1" wp14:anchorId="183D1080" wp14:editId="3C43A9A9">
                <wp:simplePos x="0" y="0"/>
                <wp:positionH relativeFrom="column">
                  <wp:posOffset>43732</wp:posOffset>
                </wp:positionH>
                <wp:positionV relativeFrom="paragraph">
                  <wp:posOffset>90446</wp:posOffset>
                </wp:positionV>
                <wp:extent cx="6535972" cy="39757"/>
                <wp:effectExtent l="0" t="0" r="36830" b="36830"/>
                <wp:wrapNone/>
                <wp:docPr id="2074542115" name="Straight Connector 2"/>
                <wp:cNvGraphicFramePr/>
                <a:graphic xmlns:a="http://schemas.openxmlformats.org/drawingml/2006/main">
                  <a:graphicData uri="http://schemas.microsoft.com/office/word/2010/wordprocessingShape">
                    <wps:wsp>
                      <wps:cNvCnPr/>
                      <wps:spPr>
                        <a:xfrm flipV="1">
                          <a:off x="0" y="0"/>
                          <a:ext cx="6535972" cy="39757"/>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C714E4"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45pt,7.1pt" to="518.1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" strokecolor="#2e74b5 [2404]" strokeweight=".5pt">
                <v:stroke joinstyle="miter"/>
              </v:line>
            </w:pict>
          </mc:Fallback>
        </mc:AlternateContent>
      </w:r>
    </w:p>
    <w:sectPr w:rsidR="00BC770C" w:rsidRPr="00EA5E7F" w:rsidSect="00D74A2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2C24894"/>
    <w:multiLevelType w:val="hybridMultilevel"/>
    <w:tmpl w:val="3708B4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615217897">
    <w:abstractNumId w:val="20"/>
  </w:num>
  <w:num w:numId="2" w16cid:durableId="1401515098">
    <w:abstractNumId w:val="12"/>
  </w:num>
  <w:num w:numId="3" w16cid:durableId="1815904254">
    <w:abstractNumId w:val="10"/>
  </w:num>
  <w:num w:numId="4" w16cid:durableId="68385902">
    <w:abstractNumId w:val="22"/>
  </w:num>
  <w:num w:numId="5" w16cid:durableId="2044862815">
    <w:abstractNumId w:val="13"/>
  </w:num>
  <w:num w:numId="6" w16cid:durableId="252052764">
    <w:abstractNumId w:val="16"/>
  </w:num>
  <w:num w:numId="7" w16cid:durableId="1653216314">
    <w:abstractNumId w:val="19"/>
  </w:num>
  <w:num w:numId="8" w16cid:durableId="757559503">
    <w:abstractNumId w:val="9"/>
  </w:num>
  <w:num w:numId="9" w16cid:durableId="488982392">
    <w:abstractNumId w:val="7"/>
  </w:num>
  <w:num w:numId="10" w16cid:durableId="2009792584">
    <w:abstractNumId w:val="6"/>
  </w:num>
  <w:num w:numId="11" w16cid:durableId="569190193">
    <w:abstractNumId w:val="5"/>
  </w:num>
  <w:num w:numId="12" w16cid:durableId="1373916173">
    <w:abstractNumId w:val="4"/>
  </w:num>
  <w:num w:numId="13" w16cid:durableId="2036733429">
    <w:abstractNumId w:val="8"/>
  </w:num>
  <w:num w:numId="14" w16cid:durableId="781726624">
    <w:abstractNumId w:val="3"/>
  </w:num>
  <w:num w:numId="15" w16cid:durableId="1932928367">
    <w:abstractNumId w:val="2"/>
  </w:num>
  <w:num w:numId="16" w16cid:durableId="410544868">
    <w:abstractNumId w:val="1"/>
  </w:num>
  <w:num w:numId="17" w16cid:durableId="1762801704">
    <w:abstractNumId w:val="0"/>
  </w:num>
  <w:num w:numId="18" w16cid:durableId="1844777569">
    <w:abstractNumId w:val="14"/>
  </w:num>
  <w:num w:numId="19" w16cid:durableId="489101319">
    <w:abstractNumId w:val="15"/>
  </w:num>
  <w:num w:numId="20" w16cid:durableId="895975217">
    <w:abstractNumId w:val="21"/>
  </w:num>
  <w:num w:numId="21" w16cid:durableId="998459491">
    <w:abstractNumId w:val="18"/>
  </w:num>
  <w:num w:numId="22" w16cid:durableId="1606502418">
    <w:abstractNumId w:val="11"/>
  </w:num>
  <w:num w:numId="23" w16cid:durableId="755786377">
    <w:abstractNumId w:val="23"/>
  </w:num>
  <w:num w:numId="24" w16cid:durableId="19619166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67B"/>
    <w:rsid w:val="0001266C"/>
    <w:rsid w:val="000537A3"/>
    <w:rsid w:val="00345150"/>
    <w:rsid w:val="003F2B76"/>
    <w:rsid w:val="00436388"/>
    <w:rsid w:val="0044694F"/>
    <w:rsid w:val="00645252"/>
    <w:rsid w:val="006D3D74"/>
    <w:rsid w:val="00713987"/>
    <w:rsid w:val="0083569A"/>
    <w:rsid w:val="00A04DD7"/>
    <w:rsid w:val="00A9204E"/>
    <w:rsid w:val="00AE567B"/>
    <w:rsid w:val="00BA314A"/>
    <w:rsid w:val="00BC770C"/>
    <w:rsid w:val="00CD14D7"/>
    <w:rsid w:val="00D74A2A"/>
    <w:rsid w:val="00EA5E7F"/>
    <w:rsid w:val="00FB2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124D8"/>
  <w15:chartTrackingRefBased/>
  <w15:docId w15:val="{95319E1B-0DB1-4691-B261-621619259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67B"/>
    <w:pPr>
      <w:spacing w:after="160" w:line="259" w:lineRule="auto"/>
    </w:pPr>
    <w:rPr>
      <w:kern w:val="2"/>
      <w:lang w:val="en-AU"/>
      <w14:ligatures w14:val="standardContextual"/>
    </w:rPr>
  </w:style>
  <w:style w:type="paragraph" w:styleId="Heading1">
    <w:name w:val="heading 1"/>
    <w:basedOn w:val="Normal"/>
    <w:next w:val="Normal"/>
    <w:link w:val="Heading1Char"/>
    <w:uiPriority w:val="9"/>
    <w:qFormat/>
    <w:rsid w:val="00D74A2A"/>
    <w:pPr>
      <w:keepNext/>
      <w:keepLines/>
      <w:spacing w:line="240" w:lineRule="auto"/>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0537A3"/>
    <w:pPr>
      <w:keepNext/>
      <w:keepLines/>
      <w:spacing w:before="120" w:after="0" w:line="240" w:lineRule="auto"/>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A2A"/>
    <w:rPr>
      <w:rFonts w:asciiTheme="majorHAnsi" w:eastAsiaTheme="majorEastAsia" w:hAnsiTheme="majorHAnsi" w:cstheme="majorBidi"/>
      <w:color w:val="1F4E79" w:themeColor="accent1" w:themeShade="80"/>
      <w:kern w:val="2"/>
      <w:sz w:val="32"/>
      <w:szCs w:val="32"/>
      <w:lang w:val="en-AU"/>
      <w14:ligatures w14:val="standardContextual"/>
    </w:rPr>
  </w:style>
  <w:style w:type="character" w:customStyle="1" w:styleId="Heading2Char">
    <w:name w:val="Heading 2 Char"/>
    <w:basedOn w:val="DefaultParagraphFont"/>
    <w:link w:val="Heading2"/>
    <w:uiPriority w:val="9"/>
    <w:rsid w:val="000537A3"/>
    <w:rPr>
      <w:rFonts w:asciiTheme="majorHAnsi" w:eastAsiaTheme="majorEastAsia" w:hAnsiTheme="majorHAnsi" w:cstheme="majorBidi"/>
      <w:color w:val="1F4E79" w:themeColor="accent1" w:themeShade="80"/>
      <w:kern w:val="2"/>
      <w:sz w:val="26"/>
      <w:szCs w:val="26"/>
      <w:lang w:val="en-AU"/>
      <w14:ligatures w14:val="standardContextual"/>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styleId="ListParagraph">
    <w:name w:val="List Paragraph"/>
    <w:basedOn w:val="Normal"/>
    <w:uiPriority w:val="34"/>
    <w:qFormat/>
    <w:rsid w:val="00AE567B"/>
    <w:pPr>
      <w:ind w:left="720"/>
      <w:contextualSpacing/>
    </w:pPr>
  </w:style>
  <w:style w:type="character" w:styleId="UnresolvedMention">
    <w:name w:val="Unresolved Mention"/>
    <w:basedOn w:val="DefaultParagraphFont"/>
    <w:uiPriority w:val="99"/>
    <w:semiHidden/>
    <w:unhideWhenUsed/>
    <w:rsid w:val="0001266C"/>
    <w:rPr>
      <w:color w:val="605E5C"/>
      <w:shd w:val="clear" w:color="auto" w:fill="E1DFDD"/>
    </w:rPr>
  </w:style>
  <w:style w:type="table" w:styleId="GridTable1Light">
    <w:name w:val="Grid Table 1 Light"/>
    <w:basedOn w:val="TableNormal"/>
    <w:uiPriority w:val="46"/>
    <w:rsid w:val="00FB2564"/>
    <w:rPr>
      <w:lang w:val="en-AU"/>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EA5E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hyperlink" Target="https://github.com/zzab68/bazzraffle/tree/main" TargetMode="Externa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zzj\AppData\Local\Microsoft\Office\16.0\DTS\en-AU%7bD191BB34-702E-4DC5-9EB3-0EAD488C49AA%7d\%7b679C9691-A901-44E4-8B90-09F5705FB81A%7dTF2de6fc23-48e8-448b-960e-1bdc6e9248ab4ef8d1ac_win32-7424dd8ab5e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4.xml><?xml version="1.0" encoding="utf-8"?>
<ds:datastoreItem xmlns:ds="http://schemas.openxmlformats.org/officeDocument/2006/customXml" ds:itemID="{9F9A8EDA-3A72-4A8F-88B6-34D4194BB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{679C9691-A901-44E4-8B90-09F5705FB81A}TF2de6fc23-48e8-448b-960e-1bdc6e9248ab4ef8d1ac_win32-7424dd8ab5ea</Template>
  <TotalTime>111</TotalTime>
  <Pages>11</Pages>
  <Words>3474</Words>
  <Characters>19804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S</dc:creator>
  <cp:keywords/>
  <dc:description/>
  <cp:lastModifiedBy>Barry S</cp:lastModifiedBy>
  <cp:revision>7</cp:revision>
  <dcterms:created xsi:type="dcterms:W3CDTF">2026-04-09T12:44:00Z</dcterms:created>
  <dcterms:modified xsi:type="dcterms:W3CDTF">2026-04-09T14:58:00Z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